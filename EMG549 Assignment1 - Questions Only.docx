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AB6008"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Introduction to architecting systems for scale.</w:t>
      </w:r>
    </w:p>
    <w:p w14:paraId="428FF53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April 4, 2011. Filed under </w:t>
      </w:r>
      <w:hyperlink r:id="rId5" w:history="1">
        <w:proofErr w:type="spellStart"/>
        <w:r w:rsidRPr="005E56EF">
          <w:rPr>
            <w:rStyle w:val="Hyperlink"/>
            <w:rFonts w:eastAsia="Times New Roman" w:cs="Times New Roman"/>
          </w:rPr>
          <w:t>infrastructure</w:t>
        </w:r>
      </w:hyperlink>
      <w:hyperlink r:id="rId6" w:history="1">
        <w:r w:rsidRPr="005E56EF">
          <w:rPr>
            <w:rStyle w:val="Hyperlink"/>
            <w:rFonts w:eastAsia="Times New Roman" w:cs="Times New Roman"/>
          </w:rPr>
          <w:t>architecture</w:t>
        </w:r>
        <w:proofErr w:type="spellEnd"/>
      </w:hyperlink>
    </w:p>
    <w:p w14:paraId="27BEFE7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Few computer science or software development programs attempt to teach the building blocks of scalable systems. Instead, system architecture is usually picked up on the job by </w:t>
      </w:r>
      <w:hyperlink r:id="rId7" w:history="1">
        <w:r w:rsidRPr="005E56EF">
          <w:rPr>
            <w:rStyle w:val="Hyperlink"/>
            <w:rFonts w:eastAsia="Times New Roman" w:cs="Times New Roman"/>
          </w:rPr>
          <w:t>working through the pain of a growing product</w:t>
        </w:r>
      </w:hyperlink>
      <w:r w:rsidRPr="005E56EF">
        <w:rPr>
          <w:rFonts w:eastAsia="Times New Roman" w:cs="Times New Roman"/>
          <w:color w:val="333333"/>
        </w:rPr>
        <w:t xml:space="preserve"> or by working with engineers who have already learned through that suffering process.</w:t>
      </w:r>
    </w:p>
    <w:p w14:paraId="65342F7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In this post I'll attempt to document some of the scalability architecture lessons I've learned while working on systems at </w:t>
      </w:r>
      <w:hyperlink r:id="rId8" w:history="1">
        <w:r w:rsidRPr="005E56EF">
          <w:rPr>
            <w:rStyle w:val="Hyperlink"/>
            <w:rFonts w:eastAsia="Times New Roman" w:cs="Times New Roman"/>
          </w:rPr>
          <w:t>Yahoo!</w:t>
        </w:r>
      </w:hyperlink>
      <w:r w:rsidRPr="005E56EF">
        <w:rPr>
          <w:rFonts w:eastAsia="Times New Roman" w:cs="Times New Roman"/>
          <w:color w:val="333333"/>
        </w:rPr>
        <w:t xml:space="preserve"> and </w:t>
      </w:r>
      <w:hyperlink r:id="rId9" w:history="1">
        <w:r w:rsidRPr="005E56EF">
          <w:rPr>
            <w:rStyle w:val="Hyperlink"/>
            <w:rFonts w:eastAsia="Times New Roman" w:cs="Times New Roman"/>
          </w:rPr>
          <w:t>Digg</w:t>
        </w:r>
      </w:hyperlink>
      <w:r w:rsidRPr="005E56EF">
        <w:rPr>
          <w:rFonts w:eastAsia="Times New Roman" w:cs="Times New Roman"/>
          <w:color w:val="333333"/>
        </w:rPr>
        <w:t>.</w:t>
      </w:r>
    </w:p>
    <w:p w14:paraId="1E0E7A3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I've attempted to maintain a color convention for diagrams:</w:t>
      </w:r>
    </w:p>
    <w:p w14:paraId="2C748054" w14:textId="77777777" w:rsidR="00B703DD" w:rsidRPr="005E56EF" w:rsidRDefault="00B703DD" w:rsidP="00B703DD">
      <w:pPr>
        <w:numPr>
          <w:ilvl w:val="0"/>
          <w:numId w:val="15"/>
        </w:numPr>
        <w:spacing w:line="0" w:lineRule="auto"/>
        <w:rPr>
          <w:rFonts w:eastAsia="Times New Roman" w:cs="Times New Roman"/>
          <w:color w:val="333333"/>
        </w:rPr>
      </w:pPr>
      <w:r w:rsidRPr="005E56EF">
        <w:rPr>
          <w:rFonts w:eastAsia="Times New Roman" w:cs="Times New Roman"/>
          <w:i/>
          <w:iCs/>
          <w:color w:val="333333"/>
        </w:rPr>
        <w:t>green</w:t>
      </w:r>
      <w:r w:rsidRPr="005E56EF">
        <w:rPr>
          <w:rFonts w:eastAsia="Times New Roman" w:cs="Times New Roman"/>
          <w:color w:val="333333"/>
        </w:rPr>
        <w:t xml:space="preserve"> is an external request from an external client (an HTTP request from a browser, </w:t>
      </w:r>
      <w:proofErr w:type="spellStart"/>
      <w:r w:rsidRPr="005E56EF">
        <w:rPr>
          <w:rFonts w:eastAsia="Times New Roman" w:cs="Times New Roman"/>
          <w:color w:val="333333"/>
        </w:rPr>
        <w:t>etc</w:t>
      </w:r>
      <w:proofErr w:type="spellEnd"/>
      <w:r w:rsidRPr="005E56EF">
        <w:rPr>
          <w:rFonts w:eastAsia="Times New Roman" w:cs="Times New Roman"/>
          <w:color w:val="333333"/>
        </w:rPr>
        <w:t>),</w:t>
      </w:r>
    </w:p>
    <w:p w14:paraId="0C6BEE43" w14:textId="77777777" w:rsidR="00B703DD" w:rsidRPr="005E56EF" w:rsidRDefault="00B703DD" w:rsidP="00B703DD">
      <w:pPr>
        <w:numPr>
          <w:ilvl w:val="0"/>
          <w:numId w:val="15"/>
        </w:numPr>
        <w:spacing w:line="0" w:lineRule="auto"/>
        <w:rPr>
          <w:rFonts w:eastAsia="Times New Roman" w:cs="Times New Roman"/>
          <w:color w:val="333333"/>
        </w:rPr>
      </w:pPr>
      <w:r w:rsidRPr="005E56EF">
        <w:rPr>
          <w:rFonts w:eastAsia="Times New Roman" w:cs="Times New Roman"/>
          <w:i/>
          <w:iCs/>
          <w:color w:val="333333"/>
        </w:rPr>
        <w:t>blue</w:t>
      </w:r>
      <w:r w:rsidRPr="005E56EF">
        <w:rPr>
          <w:rFonts w:eastAsia="Times New Roman" w:cs="Times New Roman"/>
          <w:color w:val="333333"/>
        </w:rPr>
        <w:t xml:space="preserve"> is your code running in some container (a Django app running on </w:t>
      </w:r>
      <w:hyperlink r:id="rId10" w:history="1">
        <w:proofErr w:type="spellStart"/>
        <w:r w:rsidRPr="005E56EF">
          <w:rPr>
            <w:rStyle w:val="Hyperlink"/>
            <w:rFonts w:eastAsia="Times New Roman" w:cs="Times New Roman"/>
          </w:rPr>
          <w:t>mod_wsgi</w:t>
        </w:r>
        <w:proofErr w:type="spellEnd"/>
      </w:hyperlink>
      <w:r w:rsidRPr="005E56EF">
        <w:rPr>
          <w:rFonts w:eastAsia="Times New Roman" w:cs="Times New Roman"/>
          <w:color w:val="333333"/>
        </w:rPr>
        <w:t xml:space="preserve">, a Python script listening to </w:t>
      </w:r>
      <w:hyperlink r:id="rId11" w:history="1">
        <w:proofErr w:type="spellStart"/>
        <w:r w:rsidRPr="005E56EF">
          <w:rPr>
            <w:rStyle w:val="Hyperlink"/>
            <w:rFonts w:eastAsia="Times New Roman" w:cs="Times New Roman"/>
          </w:rPr>
          <w:t>RabbitMQ</w:t>
        </w:r>
        <w:proofErr w:type="spellEnd"/>
      </w:hyperlink>
      <w:r w:rsidRPr="005E56EF">
        <w:rPr>
          <w:rFonts w:eastAsia="Times New Roman" w:cs="Times New Roman"/>
          <w:color w:val="333333"/>
        </w:rPr>
        <w:t xml:space="preserve">, </w:t>
      </w:r>
      <w:proofErr w:type="spellStart"/>
      <w:r w:rsidRPr="005E56EF">
        <w:rPr>
          <w:rFonts w:eastAsia="Times New Roman" w:cs="Times New Roman"/>
          <w:color w:val="333333"/>
        </w:rPr>
        <w:t>etc</w:t>
      </w:r>
      <w:proofErr w:type="spellEnd"/>
      <w:r w:rsidRPr="005E56EF">
        <w:rPr>
          <w:rFonts w:eastAsia="Times New Roman" w:cs="Times New Roman"/>
          <w:color w:val="333333"/>
        </w:rPr>
        <w:t>), and</w:t>
      </w:r>
    </w:p>
    <w:p w14:paraId="23A0285B" w14:textId="77777777" w:rsidR="00B703DD" w:rsidRPr="005E56EF" w:rsidRDefault="00B703DD" w:rsidP="00B703DD">
      <w:pPr>
        <w:numPr>
          <w:ilvl w:val="0"/>
          <w:numId w:val="15"/>
        </w:numPr>
        <w:spacing w:line="0" w:lineRule="auto"/>
        <w:rPr>
          <w:rFonts w:eastAsia="Times New Roman" w:cs="Times New Roman"/>
          <w:color w:val="333333"/>
        </w:rPr>
      </w:pPr>
      <w:r w:rsidRPr="005E56EF">
        <w:rPr>
          <w:rFonts w:eastAsia="Times New Roman" w:cs="Times New Roman"/>
          <w:i/>
          <w:iCs/>
          <w:color w:val="333333"/>
        </w:rPr>
        <w:t>red</w:t>
      </w:r>
      <w:r w:rsidRPr="005E56EF">
        <w:rPr>
          <w:rFonts w:eastAsia="Times New Roman" w:cs="Times New Roman"/>
          <w:color w:val="333333"/>
        </w:rPr>
        <w:t xml:space="preserve"> is a piece of infrastructure (MySQL, </w:t>
      </w:r>
      <w:hyperlink r:id="rId12" w:history="1">
        <w:proofErr w:type="spellStart"/>
        <w:r w:rsidRPr="005E56EF">
          <w:rPr>
            <w:rStyle w:val="Hyperlink"/>
            <w:rFonts w:eastAsia="Times New Roman" w:cs="Times New Roman"/>
          </w:rPr>
          <w:t>Redis</w:t>
        </w:r>
        <w:proofErr w:type="spellEnd"/>
      </w:hyperlink>
      <w:r w:rsidRPr="005E56EF">
        <w:rPr>
          <w:rFonts w:eastAsia="Times New Roman" w:cs="Times New Roman"/>
          <w:color w:val="333333"/>
        </w:rPr>
        <w:t xml:space="preserve">, </w:t>
      </w:r>
      <w:proofErr w:type="spellStart"/>
      <w:r w:rsidRPr="005E56EF">
        <w:rPr>
          <w:rFonts w:eastAsia="Times New Roman" w:cs="Times New Roman"/>
          <w:color w:val="333333"/>
        </w:rPr>
        <w:t>RabbitMQ</w:t>
      </w:r>
      <w:proofErr w:type="spellEnd"/>
      <w:r w:rsidRPr="005E56EF">
        <w:rPr>
          <w:rFonts w:eastAsia="Times New Roman" w:cs="Times New Roman"/>
          <w:color w:val="333333"/>
        </w:rPr>
        <w:t xml:space="preserve">, </w:t>
      </w:r>
      <w:proofErr w:type="spellStart"/>
      <w:r w:rsidRPr="005E56EF">
        <w:rPr>
          <w:rFonts w:eastAsia="Times New Roman" w:cs="Times New Roman"/>
          <w:color w:val="333333"/>
        </w:rPr>
        <w:t>etc</w:t>
      </w:r>
      <w:proofErr w:type="spellEnd"/>
      <w:r w:rsidRPr="005E56EF">
        <w:rPr>
          <w:rFonts w:eastAsia="Times New Roman" w:cs="Times New Roman"/>
          <w:color w:val="333333"/>
        </w:rPr>
        <w:t>).</w:t>
      </w:r>
    </w:p>
    <w:p w14:paraId="5238DE6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Load balancing</w:t>
      </w:r>
    </w:p>
    <w:p w14:paraId="6AB83FB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The ideal system increases capacity linearly with adding hardware. In such a system, if you have one machine and add another, your capacity would double. If you had three and you add another, your capacity would increase by 33%. Let's call this </w:t>
      </w:r>
      <w:r w:rsidRPr="005E56EF">
        <w:rPr>
          <w:rFonts w:eastAsia="Times New Roman" w:cs="Times New Roman"/>
          <w:i/>
          <w:iCs/>
          <w:color w:val="333333"/>
        </w:rPr>
        <w:t>horizontal scalability</w:t>
      </w:r>
      <w:r w:rsidRPr="005E56EF">
        <w:rPr>
          <w:rFonts w:eastAsia="Times New Roman" w:cs="Times New Roman"/>
          <w:color w:val="333333"/>
        </w:rPr>
        <w:t>.</w:t>
      </w:r>
    </w:p>
    <w:p w14:paraId="397097A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On the failure side, an ideal system isn't disrupted by the loss of a server. Losing a server should simply decrease system capacity by the same amount it increased overall capacity when it was added. Let's call this </w:t>
      </w:r>
      <w:r w:rsidRPr="005E56EF">
        <w:rPr>
          <w:rFonts w:eastAsia="Times New Roman" w:cs="Times New Roman"/>
          <w:i/>
          <w:iCs/>
          <w:color w:val="333333"/>
        </w:rPr>
        <w:t>redundancy</w:t>
      </w:r>
      <w:r w:rsidRPr="005E56EF">
        <w:rPr>
          <w:rFonts w:eastAsia="Times New Roman" w:cs="Times New Roman"/>
          <w:color w:val="333333"/>
        </w:rPr>
        <w:t>.</w:t>
      </w:r>
    </w:p>
    <w:p w14:paraId="2F76FBD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Both horizontal scalability and redundancy are usually achieved via load balancing.</w:t>
      </w:r>
    </w:p>
    <w:p w14:paraId="02A96CD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(This article won't address </w:t>
      </w:r>
      <w:r w:rsidRPr="005E56EF">
        <w:rPr>
          <w:rFonts w:eastAsia="Times New Roman" w:cs="Times New Roman"/>
          <w:i/>
          <w:iCs/>
          <w:color w:val="333333"/>
        </w:rPr>
        <w:t>vertical scalability</w:t>
      </w:r>
      <w:r w:rsidRPr="005E56EF">
        <w:rPr>
          <w:rFonts w:eastAsia="Times New Roman" w:cs="Times New Roman"/>
          <w:color w:val="333333"/>
        </w:rPr>
        <w:t>, as it is usually an undesirable property for a large system, as there is inevitably a point where it becomes cheaper to add capacity in the form on additional machines rather than additional resources of one machine, and redundancy and vertical scaling can be at odds with one-another.)</w:t>
      </w:r>
    </w:p>
    <w:p w14:paraId="38C01006" w14:textId="77777777" w:rsidR="00B703DD" w:rsidRPr="005E56EF" w:rsidRDefault="00B703DD" w:rsidP="00B703DD">
      <w:pPr>
        <w:spacing w:line="0" w:lineRule="auto"/>
        <w:rPr>
          <w:rFonts w:eastAsia="Times New Roman" w:cs="Times New Roman"/>
          <w:color w:val="333333"/>
        </w:rPr>
      </w:pPr>
    </w:p>
    <w:p w14:paraId="3B33935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Load balancing is the process of spreading requests across multiple resources according to some metric (random, round-robin, random with weighting for machine capacity, </w:t>
      </w:r>
      <w:proofErr w:type="spellStart"/>
      <w:r w:rsidRPr="005E56EF">
        <w:rPr>
          <w:rFonts w:eastAsia="Times New Roman" w:cs="Times New Roman"/>
          <w:color w:val="333333"/>
        </w:rPr>
        <w:t>etc</w:t>
      </w:r>
      <w:proofErr w:type="spellEnd"/>
      <w:r w:rsidRPr="005E56EF">
        <w:rPr>
          <w:rFonts w:eastAsia="Times New Roman" w:cs="Times New Roman"/>
          <w:color w:val="333333"/>
        </w:rPr>
        <w:t xml:space="preserve">) and their current status (available for requests, not responding, elevated error rate, </w:t>
      </w:r>
      <w:proofErr w:type="spellStart"/>
      <w:r w:rsidRPr="005E56EF">
        <w:rPr>
          <w:rFonts w:eastAsia="Times New Roman" w:cs="Times New Roman"/>
          <w:color w:val="333333"/>
        </w:rPr>
        <w:t>etc</w:t>
      </w:r>
      <w:proofErr w:type="spellEnd"/>
      <w:r w:rsidRPr="005E56EF">
        <w:rPr>
          <w:rFonts w:eastAsia="Times New Roman" w:cs="Times New Roman"/>
          <w:color w:val="333333"/>
        </w:rPr>
        <w:t>).</w:t>
      </w:r>
    </w:p>
    <w:p w14:paraId="44A772C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Load needs to be balanced between user requests and your web servers, but must also be balanced at every stage to achieve full scalability and redundancy for your system. A moderately large system may balance load at three layers:</w:t>
      </w:r>
    </w:p>
    <w:p w14:paraId="66EBFD49" w14:textId="77777777" w:rsidR="00B703DD" w:rsidRPr="005E56EF" w:rsidRDefault="00B703DD" w:rsidP="00B703DD">
      <w:pPr>
        <w:numPr>
          <w:ilvl w:val="0"/>
          <w:numId w:val="16"/>
        </w:numPr>
        <w:spacing w:line="0" w:lineRule="auto"/>
        <w:rPr>
          <w:rFonts w:eastAsia="Times New Roman" w:cs="Times New Roman"/>
          <w:color w:val="333333"/>
        </w:rPr>
      </w:pPr>
      <w:r w:rsidRPr="005E56EF">
        <w:rPr>
          <w:rFonts w:eastAsia="Times New Roman" w:cs="Times New Roman"/>
          <w:color w:val="333333"/>
        </w:rPr>
        <w:t>user to your web servers,</w:t>
      </w:r>
    </w:p>
    <w:p w14:paraId="0660B90F" w14:textId="77777777" w:rsidR="00B703DD" w:rsidRPr="005E56EF" w:rsidRDefault="00B703DD" w:rsidP="00B703DD">
      <w:pPr>
        <w:numPr>
          <w:ilvl w:val="0"/>
          <w:numId w:val="16"/>
        </w:numPr>
        <w:spacing w:line="0" w:lineRule="auto"/>
        <w:rPr>
          <w:rFonts w:eastAsia="Times New Roman" w:cs="Times New Roman"/>
          <w:color w:val="333333"/>
        </w:rPr>
      </w:pPr>
      <w:r w:rsidRPr="005E56EF">
        <w:rPr>
          <w:rFonts w:eastAsia="Times New Roman" w:cs="Times New Roman"/>
          <w:color w:val="333333"/>
        </w:rPr>
        <w:t>web servers to an internal platform layer,</w:t>
      </w:r>
    </w:p>
    <w:p w14:paraId="47A81844" w14:textId="77777777" w:rsidR="00B703DD" w:rsidRPr="005E56EF" w:rsidRDefault="00B703DD" w:rsidP="00B703DD">
      <w:pPr>
        <w:numPr>
          <w:ilvl w:val="0"/>
          <w:numId w:val="16"/>
        </w:numPr>
        <w:spacing w:line="0" w:lineRule="auto"/>
        <w:rPr>
          <w:rFonts w:eastAsia="Times New Roman" w:cs="Times New Roman"/>
          <w:color w:val="333333"/>
        </w:rPr>
      </w:pPr>
      <w:r w:rsidRPr="005E56EF">
        <w:rPr>
          <w:rFonts w:eastAsia="Times New Roman" w:cs="Times New Roman"/>
          <w:color w:val="333333"/>
        </w:rPr>
        <w:t>internal platform layer to your database.</w:t>
      </w:r>
    </w:p>
    <w:p w14:paraId="16B7BBC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There are a number of ways to implement load balancing.</w:t>
      </w:r>
    </w:p>
    <w:p w14:paraId="21AC6BC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Smart clients</w:t>
      </w:r>
    </w:p>
    <w:p w14:paraId="6EB0B0D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Adding load-balancing functionality into your database (cache, service, </w:t>
      </w:r>
      <w:proofErr w:type="spellStart"/>
      <w:r w:rsidRPr="005E56EF">
        <w:rPr>
          <w:rFonts w:eastAsia="Times New Roman" w:cs="Times New Roman"/>
          <w:color w:val="333333"/>
        </w:rPr>
        <w:t>etc</w:t>
      </w:r>
      <w:proofErr w:type="spellEnd"/>
      <w:r w:rsidRPr="005E56EF">
        <w:rPr>
          <w:rFonts w:eastAsia="Times New Roman" w:cs="Times New Roman"/>
          <w:color w:val="333333"/>
        </w:rPr>
        <w:t>) client is usually an attractive solution for the developer. Is it attractive because it is the simplest solution? Usually, no. Is it seductive because it is the most robust? Sadly, no. Is it alluring because it'll be easy to reuse? Tragically, no.</w:t>
      </w:r>
    </w:p>
    <w:p w14:paraId="0B7D6E1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i/>
          <w:iCs/>
          <w:color w:val="333333"/>
        </w:rPr>
        <w:t>Developers lean towards smart clients because they are developers, and so they are used to writing software to solve their problems, and smart clients are software.</w:t>
      </w:r>
    </w:p>
    <w:p w14:paraId="65F4581E"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With that caveat in mind, what is a smart client? It is a client which takes a pool of service hosts and balances load across them, detects downed hosts and avoids sending requests their way (they also have to detect recovered hosts, deal with adding new hosts, </w:t>
      </w:r>
      <w:proofErr w:type="spellStart"/>
      <w:r w:rsidRPr="005E56EF">
        <w:rPr>
          <w:rFonts w:eastAsia="Times New Roman" w:cs="Times New Roman"/>
          <w:color w:val="333333"/>
        </w:rPr>
        <w:t>etc</w:t>
      </w:r>
      <w:proofErr w:type="spellEnd"/>
      <w:r w:rsidRPr="005E56EF">
        <w:rPr>
          <w:rFonts w:eastAsia="Times New Roman" w:cs="Times New Roman"/>
          <w:color w:val="333333"/>
        </w:rPr>
        <w:t>, making them fun to get working decently and a terror to setup).</w:t>
      </w:r>
    </w:p>
    <w:p w14:paraId="69E55DD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Hardware load balancers</w:t>
      </w:r>
    </w:p>
    <w:p w14:paraId="1F4E3DB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The most expensive–but very high performance–solution to load balancing is to buy a dedicated hardware load balancer (something like a </w:t>
      </w:r>
      <w:hyperlink r:id="rId13" w:history="1">
        <w:r w:rsidRPr="005E56EF">
          <w:rPr>
            <w:rStyle w:val="Hyperlink"/>
            <w:rFonts w:eastAsia="Times New Roman" w:cs="Times New Roman"/>
          </w:rPr>
          <w:t>Citrix NetScaler</w:t>
        </w:r>
      </w:hyperlink>
      <w:r w:rsidRPr="005E56EF">
        <w:rPr>
          <w:rFonts w:eastAsia="Times New Roman" w:cs="Times New Roman"/>
          <w:color w:val="333333"/>
        </w:rPr>
        <w:t>). While they can solve a remarkable range of problems, hardware solutions are remarkably expensive, and they are also "non-trivial" to configure.</w:t>
      </w:r>
    </w:p>
    <w:p w14:paraId="17A1DD2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As such, generally even large companies with substantial budgets will often avoid using dedicated hardware for all their load-balancing needs; instead they use them only as the first point of contact from user requests to their infrastructure, and use other mechanisms (smart clients or the hybrid approach discussed in the next section) for load-balancing for traffic within their network.</w:t>
      </w:r>
    </w:p>
    <w:p w14:paraId="37AD4AC7"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Software load balancers</w:t>
      </w:r>
    </w:p>
    <w:p w14:paraId="0E1A7D9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If you want to avoid the pain of creating a smart client, and purchasing dedicated hardware is excessive, then the universe has been kind enough to provide a hybrid: software load-balancers.</w:t>
      </w:r>
    </w:p>
    <w:p w14:paraId="29503C9B" w14:textId="77777777" w:rsidR="00B703DD" w:rsidRPr="005E56EF" w:rsidRDefault="00B703DD" w:rsidP="00B703DD">
      <w:pPr>
        <w:spacing w:line="0" w:lineRule="auto"/>
        <w:rPr>
          <w:rFonts w:eastAsia="Times New Roman" w:cs="Times New Roman"/>
          <w:color w:val="333333"/>
        </w:rPr>
      </w:pPr>
      <w:hyperlink r:id="rId14" w:history="1">
        <w:proofErr w:type="spellStart"/>
        <w:r w:rsidRPr="005E56EF">
          <w:rPr>
            <w:rStyle w:val="Hyperlink"/>
            <w:rFonts w:eastAsia="Times New Roman" w:cs="Times New Roman"/>
          </w:rPr>
          <w:t>HAProxy</w:t>
        </w:r>
        <w:proofErr w:type="spellEnd"/>
      </w:hyperlink>
      <w:r w:rsidRPr="005E56EF">
        <w:rPr>
          <w:rFonts w:eastAsia="Times New Roman" w:cs="Times New Roman"/>
          <w:color w:val="333333"/>
        </w:rPr>
        <w:t xml:space="preserve"> is a great example of this approach. It runs locally on each of your boxes, and each service you want to load-balance has a locally bound port. For example, you might have your platform machines accessible via localhost:9000, your database read-pool at localhost:9001 and your database write-pool at localhost:9002. </w:t>
      </w:r>
      <w:proofErr w:type="spellStart"/>
      <w:r w:rsidRPr="005E56EF">
        <w:rPr>
          <w:rFonts w:eastAsia="Times New Roman" w:cs="Times New Roman"/>
          <w:color w:val="333333"/>
        </w:rPr>
        <w:t>HAProxy</w:t>
      </w:r>
      <w:proofErr w:type="spellEnd"/>
      <w:r w:rsidRPr="005E56EF">
        <w:rPr>
          <w:rFonts w:eastAsia="Times New Roman" w:cs="Times New Roman"/>
          <w:color w:val="333333"/>
        </w:rPr>
        <w:t xml:space="preserve"> manages </w:t>
      </w:r>
      <w:proofErr w:type="spellStart"/>
      <w:r w:rsidRPr="005E56EF">
        <w:rPr>
          <w:rFonts w:eastAsia="Times New Roman" w:cs="Times New Roman"/>
          <w:color w:val="333333"/>
        </w:rPr>
        <w:t>healthchecks</w:t>
      </w:r>
      <w:proofErr w:type="spellEnd"/>
      <w:r w:rsidRPr="005E56EF">
        <w:rPr>
          <w:rFonts w:eastAsia="Times New Roman" w:cs="Times New Roman"/>
          <w:color w:val="333333"/>
        </w:rPr>
        <w:t xml:space="preserve"> and will remove and return machines to those pools according to your configuration, as well as balancing across all the machines in those pools as well.</w:t>
      </w:r>
    </w:p>
    <w:p w14:paraId="0631D5B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For most systems, I'd recommend starting with a software load balancer and moving to smart clients or hardware load balancing only with deliberate need.</w:t>
      </w:r>
    </w:p>
    <w:p w14:paraId="40E1557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Caching</w:t>
      </w:r>
    </w:p>
    <w:p w14:paraId="1F9819E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Load balancing helps you scale horizontally across an ever-increasing number of servers, but caching will enable you to make vastly better use of the resources you already have, as well as making otherwise unattainable product requirements feasible.</w:t>
      </w:r>
    </w:p>
    <w:p w14:paraId="2926C02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Caching consists of: </w:t>
      </w:r>
      <w:proofErr w:type="spellStart"/>
      <w:r w:rsidRPr="005E56EF">
        <w:rPr>
          <w:rFonts w:eastAsia="Times New Roman" w:cs="Times New Roman"/>
          <w:color w:val="333333"/>
        </w:rPr>
        <w:t>precalculating</w:t>
      </w:r>
      <w:proofErr w:type="spellEnd"/>
      <w:r w:rsidRPr="005E56EF">
        <w:rPr>
          <w:rFonts w:eastAsia="Times New Roman" w:cs="Times New Roman"/>
          <w:color w:val="333333"/>
        </w:rPr>
        <w:t xml:space="preserve"> results (e.g. the number of visits from each referring domain for the previous day), pre-generating expensive indexes (e.g. suggested stories based on a user's click history), and storing copies of frequently accessed data in a faster backend (e.g. </w:t>
      </w:r>
      <w:hyperlink r:id="rId15" w:history="1">
        <w:proofErr w:type="spellStart"/>
        <w:r w:rsidRPr="005E56EF">
          <w:rPr>
            <w:rStyle w:val="Hyperlink"/>
            <w:rFonts w:eastAsia="Times New Roman" w:cs="Times New Roman"/>
          </w:rPr>
          <w:t>Memcache</w:t>
        </w:r>
        <w:proofErr w:type="spellEnd"/>
      </w:hyperlink>
      <w:r w:rsidRPr="005E56EF">
        <w:rPr>
          <w:rFonts w:eastAsia="Times New Roman" w:cs="Times New Roman"/>
          <w:color w:val="333333"/>
        </w:rPr>
        <w:t xml:space="preserve"> instead of </w:t>
      </w:r>
      <w:hyperlink r:id="rId16" w:history="1">
        <w:r w:rsidRPr="005E56EF">
          <w:rPr>
            <w:rStyle w:val="Hyperlink"/>
            <w:rFonts w:eastAsia="Times New Roman" w:cs="Times New Roman"/>
          </w:rPr>
          <w:t>PostgreSQL</w:t>
        </w:r>
      </w:hyperlink>
      <w:r w:rsidRPr="005E56EF">
        <w:rPr>
          <w:rFonts w:eastAsia="Times New Roman" w:cs="Times New Roman"/>
          <w:color w:val="333333"/>
        </w:rPr>
        <w:t>.</w:t>
      </w:r>
    </w:p>
    <w:p w14:paraId="4EA6A76E"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In practice, caching is important earlier in the development process than load-balancing, and starting with a consistent caching strategy will save you time later on. It also ensures you don't optimize access patterns which can't be replicated with your caching mechanism or access patterns where performance becomes unimportant after the addition of caching (I've found that many heavily optimized </w:t>
      </w:r>
      <w:hyperlink r:id="rId17" w:history="1">
        <w:r w:rsidRPr="005E56EF">
          <w:rPr>
            <w:rStyle w:val="Hyperlink"/>
            <w:rFonts w:eastAsia="Times New Roman" w:cs="Times New Roman"/>
          </w:rPr>
          <w:t>Cassandra</w:t>
        </w:r>
      </w:hyperlink>
      <w:r w:rsidRPr="005E56EF">
        <w:rPr>
          <w:rFonts w:eastAsia="Times New Roman" w:cs="Times New Roman"/>
          <w:color w:val="333333"/>
        </w:rPr>
        <w:t xml:space="preserve"> applications are a challenge to cleanly add caching to if/when the database's caching strategy can't be applied to your access patterns, as the </w:t>
      </w:r>
      <w:proofErr w:type="spellStart"/>
      <w:r w:rsidRPr="005E56EF">
        <w:rPr>
          <w:rFonts w:eastAsia="Times New Roman" w:cs="Times New Roman"/>
          <w:color w:val="333333"/>
        </w:rPr>
        <w:t>datamodel</w:t>
      </w:r>
      <w:proofErr w:type="spellEnd"/>
      <w:r w:rsidRPr="005E56EF">
        <w:rPr>
          <w:rFonts w:eastAsia="Times New Roman" w:cs="Times New Roman"/>
          <w:color w:val="333333"/>
        </w:rPr>
        <w:t xml:space="preserve"> is generally inconsistent between the Cassandra and your cache).</w:t>
      </w:r>
    </w:p>
    <w:p w14:paraId="6A720C3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Application vs. database caching</w:t>
      </w:r>
    </w:p>
    <w:p w14:paraId="344A767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There are two primary approaches to caching: application caching and database caching (most systems rely heavily on both).</w:t>
      </w:r>
    </w:p>
    <w:p w14:paraId="27B06637" w14:textId="77777777" w:rsidR="00B703DD" w:rsidRPr="005E56EF" w:rsidRDefault="00B703DD" w:rsidP="00B703DD">
      <w:pPr>
        <w:spacing w:line="0" w:lineRule="auto"/>
        <w:rPr>
          <w:rFonts w:eastAsia="Times New Roman" w:cs="Times New Roman"/>
          <w:color w:val="333333"/>
        </w:rPr>
      </w:pPr>
    </w:p>
    <w:p w14:paraId="354E066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Application caching requires explicit integration in the application code itself. Usually it will check if a value is in the cache; if not, retrieve the value from the database; then write that value into the cache (this value is especially common if you are using a cache which observes the </w:t>
      </w:r>
      <w:hyperlink r:id="rId18" w:history="1">
        <w:r w:rsidRPr="005E56EF">
          <w:rPr>
            <w:rStyle w:val="Hyperlink"/>
            <w:rFonts w:eastAsia="Times New Roman" w:cs="Times New Roman"/>
          </w:rPr>
          <w:t>least recently used caching algorithm</w:t>
        </w:r>
      </w:hyperlink>
      <w:r w:rsidRPr="005E56EF">
        <w:rPr>
          <w:rFonts w:eastAsia="Times New Roman" w:cs="Times New Roman"/>
          <w:color w:val="333333"/>
        </w:rPr>
        <w:t xml:space="preserve">). The code typically looks like (specifically this is a </w:t>
      </w:r>
      <w:r w:rsidRPr="005E56EF">
        <w:rPr>
          <w:rFonts w:eastAsia="Times New Roman" w:cs="Times New Roman"/>
          <w:i/>
          <w:iCs/>
          <w:color w:val="333333"/>
        </w:rPr>
        <w:t>read-through cache</w:t>
      </w:r>
      <w:r w:rsidRPr="005E56EF">
        <w:rPr>
          <w:rFonts w:eastAsia="Times New Roman" w:cs="Times New Roman"/>
          <w:color w:val="333333"/>
        </w:rPr>
        <w:t>, as it reads the value from the database into the cache if it is missing from the cache):</w:t>
      </w:r>
    </w:p>
    <w:p w14:paraId="0D595127"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key = "</w:t>
      </w:r>
      <w:proofErr w:type="spellStart"/>
      <w:proofErr w:type="gramStart"/>
      <w:r w:rsidRPr="005E56EF">
        <w:rPr>
          <w:rFonts w:eastAsia="Times New Roman" w:cs="Times New Roman"/>
          <w:color w:val="333333"/>
        </w:rPr>
        <w:t>user.%</w:t>
      </w:r>
      <w:proofErr w:type="gramEnd"/>
      <w:r w:rsidRPr="005E56EF">
        <w:rPr>
          <w:rFonts w:eastAsia="Times New Roman" w:cs="Times New Roman"/>
          <w:color w:val="333333"/>
        </w:rPr>
        <w:t>s</w:t>
      </w:r>
      <w:proofErr w:type="spellEnd"/>
      <w:r w:rsidRPr="005E56EF">
        <w:rPr>
          <w:rFonts w:eastAsia="Times New Roman" w:cs="Times New Roman"/>
          <w:color w:val="333333"/>
        </w:rPr>
        <w:t xml:space="preserve">" % </w:t>
      </w:r>
      <w:proofErr w:type="spellStart"/>
      <w:r w:rsidRPr="005E56EF">
        <w:rPr>
          <w:rFonts w:eastAsia="Times New Roman" w:cs="Times New Roman"/>
          <w:color w:val="333333"/>
        </w:rPr>
        <w:t>user_id</w:t>
      </w:r>
      <w:proofErr w:type="spellEnd"/>
    </w:p>
    <w:p w14:paraId="368AF892" w14:textId="77777777" w:rsidR="00B703DD" w:rsidRPr="005E56EF" w:rsidRDefault="00B703DD" w:rsidP="00B703DD">
      <w:pPr>
        <w:spacing w:line="0" w:lineRule="auto"/>
        <w:rPr>
          <w:rFonts w:eastAsia="Times New Roman" w:cs="Times New Roman"/>
          <w:color w:val="333333"/>
        </w:rPr>
      </w:pPr>
      <w:proofErr w:type="spellStart"/>
      <w:r w:rsidRPr="005E56EF">
        <w:rPr>
          <w:rFonts w:eastAsia="Times New Roman" w:cs="Times New Roman"/>
          <w:color w:val="333333"/>
        </w:rPr>
        <w:t>user_blob</w:t>
      </w:r>
      <w:proofErr w:type="spellEnd"/>
      <w:r w:rsidRPr="005E56EF">
        <w:rPr>
          <w:rFonts w:eastAsia="Times New Roman" w:cs="Times New Roman"/>
          <w:color w:val="333333"/>
        </w:rPr>
        <w:t xml:space="preserve"> = </w:t>
      </w:r>
      <w:proofErr w:type="spellStart"/>
      <w:r w:rsidRPr="005E56EF">
        <w:rPr>
          <w:rFonts w:eastAsia="Times New Roman" w:cs="Times New Roman"/>
          <w:color w:val="333333"/>
        </w:rPr>
        <w:t>memcache.get</w:t>
      </w:r>
      <w:proofErr w:type="spellEnd"/>
      <w:r w:rsidRPr="005E56EF">
        <w:rPr>
          <w:rFonts w:eastAsia="Times New Roman" w:cs="Times New Roman"/>
          <w:color w:val="333333"/>
        </w:rPr>
        <w:t>(key)</w:t>
      </w:r>
    </w:p>
    <w:p w14:paraId="0C6EC3B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if </w:t>
      </w:r>
      <w:proofErr w:type="spellStart"/>
      <w:r w:rsidRPr="005E56EF">
        <w:rPr>
          <w:rFonts w:eastAsia="Times New Roman" w:cs="Times New Roman"/>
          <w:color w:val="333333"/>
        </w:rPr>
        <w:t>user_blob</w:t>
      </w:r>
      <w:proofErr w:type="spellEnd"/>
      <w:r w:rsidRPr="005E56EF">
        <w:rPr>
          <w:rFonts w:eastAsia="Times New Roman" w:cs="Times New Roman"/>
          <w:color w:val="333333"/>
        </w:rPr>
        <w:t xml:space="preserve"> is None:</w:t>
      </w:r>
    </w:p>
    <w:p w14:paraId="10582D8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user = </w:t>
      </w:r>
      <w:proofErr w:type="spellStart"/>
      <w:proofErr w:type="gramStart"/>
      <w:r w:rsidRPr="005E56EF">
        <w:rPr>
          <w:rFonts w:eastAsia="Times New Roman" w:cs="Times New Roman"/>
          <w:color w:val="333333"/>
        </w:rPr>
        <w:t>mysql.query</w:t>
      </w:r>
      <w:proofErr w:type="spellEnd"/>
      <w:proofErr w:type="gramEnd"/>
      <w:r w:rsidRPr="005E56EF">
        <w:rPr>
          <w:rFonts w:eastAsia="Times New Roman" w:cs="Times New Roman"/>
          <w:color w:val="333333"/>
        </w:rPr>
        <w:t xml:space="preserve">("SELECT * FROM users WHERE </w:t>
      </w:r>
      <w:proofErr w:type="spellStart"/>
      <w:r w:rsidRPr="005E56EF">
        <w:rPr>
          <w:rFonts w:eastAsia="Times New Roman" w:cs="Times New Roman"/>
          <w:color w:val="333333"/>
        </w:rPr>
        <w:t>user_id</w:t>
      </w:r>
      <w:proofErr w:type="spellEnd"/>
      <w:r w:rsidRPr="005E56EF">
        <w:rPr>
          <w:rFonts w:eastAsia="Times New Roman" w:cs="Times New Roman"/>
          <w:color w:val="333333"/>
        </w:rPr>
        <w:t xml:space="preserve">=\"%s\"", </w:t>
      </w:r>
      <w:proofErr w:type="spellStart"/>
      <w:r w:rsidRPr="005E56EF">
        <w:rPr>
          <w:rFonts w:eastAsia="Times New Roman" w:cs="Times New Roman"/>
          <w:color w:val="333333"/>
        </w:rPr>
        <w:t>user_id</w:t>
      </w:r>
      <w:proofErr w:type="spellEnd"/>
      <w:r w:rsidRPr="005E56EF">
        <w:rPr>
          <w:rFonts w:eastAsia="Times New Roman" w:cs="Times New Roman"/>
          <w:color w:val="333333"/>
        </w:rPr>
        <w:t>)</w:t>
      </w:r>
    </w:p>
    <w:p w14:paraId="21D7AE9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if user:</w:t>
      </w:r>
    </w:p>
    <w:p w14:paraId="6A52D90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w:t>
      </w:r>
      <w:proofErr w:type="spellStart"/>
      <w:proofErr w:type="gramStart"/>
      <w:r w:rsidRPr="005E56EF">
        <w:rPr>
          <w:rFonts w:eastAsia="Times New Roman" w:cs="Times New Roman"/>
          <w:color w:val="333333"/>
        </w:rPr>
        <w:t>memcache.set</w:t>
      </w:r>
      <w:proofErr w:type="spellEnd"/>
      <w:r w:rsidRPr="005E56EF">
        <w:rPr>
          <w:rFonts w:eastAsia="Times New Roman" w:cs="Times New Roman"/>
          <w:color w:val="333333"/>
        </w:rPr>
        <w:t>(</w:t>
      </w:r>
      <w:proofErr w:type="gramEnd"/>
      <w:r w:rsidRPr="005E56EF">
        <w:rPr>
          <w:rFonts w:eastAsia="Times New Roman" w:cs="Times New Roman"/>
          <w:color w:val="333333"/>
        </w:rPr>
        <w:t xml:space="preserve">key, </w:t>
      </w:r>
      <w:proofErr w:type="spellStart"/>
      <w:r w:rsidRPr="005E56EF">
        <w:rPr>
          <w:rFonts w:eastAsia="Times New Roman" w:cs="Times New Roman"/>
          <w:color w:val="333333"/>
        </w:rPr>
        <w:t>json.dumps</w:t>
      </w:r>
      <w:proofErr w:type="spellEnd"/>
      <w:r w:rsidRPr="005E56EF">
        <w:rPr>
          <w:rFonts w:eastAsia="Times New Roman" w:cs="Times New Roman"/>
          <w:color w:val="333333"/>
        </w:rPr>
        <w:t>(user))</w:t>
      </w:r>
    </w:p>
    <w:p w14:paraId="075D0ED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return user</w:t>
      </w:r>
    </w:p>
    <w:p w14:paraId="180FA03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else:</w:t>
      </w:r>
    </w:p>
    <w:p w14:paraId="2A81D10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return </w:t>
      </w:r>
      <w:proofErr w:type="spellStart"/>
      <w:proofErr w:type="gramStart"/>
      <w:r w:rsidRPr="005E56EF">
        <w:rPr>
          <w:rFonts w:eastAsia="Times New Roman" w:cs="Times New Roman"/>
          <w:color w:val="333333"/>
        </w:rPr>
        <w:t>json.loads</w:t>
      </w:r>
      <w:proofErr w:type="spellEnd"/>
      <w:proofErr w:type="gramEnd"/>
      <w:r w:rsidRPr="005E56EF">
        <w:rPr>
          <w:rFonts w:eastAsia="Times New Roman" w:cs="Times New Roman"/>
          <w:color w:val="333333"/>
        </w:rPr>
        <w:t>(</w:t>
      </w:r>
      <w:proofErr w:type="spellStart"/>
      <w:r w:rsidRPr="005E56EF">
        <w:rPr>
          <w:rFonts w:eastAsia="Times New Roman" w:cs="Times New Roman"/>
          <w:color w:val="333333"/>
        </w:rPr>
        <w:t>user_blob</w:t>
      </w:r>
      <w:proofErr w:type="spellEnd"/>
      <w:r w:rsidRPr="005E56EF">
        <w:rPr>
          <w:rFonts w:eastAsia="Times New Roman" w:cs="Times New Roman"/>
          <w:color w:val="333333"/>
        </w:rPr>
        <w:t>)</w:t>
      </w:r>
    </w:p>
    <w:p w14:paraId="513C766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The other side of the coin is database caching.</w:t>
      </w:r>
    </w:p>
    <w:p w14:paraId="1796E8C5" w14:textId="77777777" w:rsidR="00B703DD" w:rsidRPr="005E56EF" w:rsidRDefault="00B703DD" w:rsidP="00B703DD">
      <w:pPr>
        <w:spacing w:line="0" w:lineRule="auto"/>
        <w:rPr>
          <w:rFonts w:eastAsia="Times New Roman" w:cs="Times New Roman"/>
          <w:color w:val="333333"/>
        </w:rPr>
      </w:pPr>
    </w:p>
    <w:p w14:paraId="136C8C8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When you flip your database on, you're going to get some level of default configuration which will provide some degree of caching and performance. Those initial settings will be optimized for a generic </w:t>
      </w:r>
      <w:proofErr w:type="spellStart"/>
      <w:r w:rsidRPr="005E56EF">
        <w:rPr>
          <w:rFonts w:eastAsia="Times New Roman" w:cs="Times New Roman"/>
          <w:color w:val="333333"/>
        </w:rPr>
        <w:t>usecase</w:t>
      </w:r>
      <w:proofErr w:type="spellEnd"/>
      <w:r w:rsidRPr="005E56EF">
        <w:rPr>
          <w:rFonts w:eastAsia="Times New Roman" w:cs="Times New Roman"/>
          <w:color w:val="333333"/>
        </w:rPr>
        <w:t>, and by tweaking them to your system's access patterns you can generally squeeze a great deal of performance improvement.</w:t>
      </w:r>
    </w:p>
    <w:p w14:paraId="465720E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The beauty of database caching is that your application code gets faster "for free", and a talented DBA or operational engineer can uncover quite a bit of performance without your code changing a whit (my colleague Rob Coli spent some time recently optimizing our configuration for Cassandra row caches, and was </w:t>
      </w:r>
      <w:proofErr w:type="spellStart"/>
      <w:r w:rsidRPr="005E56EF">
        <w:rPr>
          <w:rFonts w:eastAsia="Times New Roman" w:cs="Times New Roman"/>
          <w:color w:val="333333"/>
        </w:rPr>
        <w:t>succcessful</w:t>
      </w:r>
      <w:proofErr w:type="spellEnd"/>
      <w:r w:rsidRPr="005E56EF">
        <w:rPr>
          <w:rFonts w:eastAsia="Times New Roman" w:cs="Times New Roman"/>
          <w:color w:val="333333"/>
        </w:rPr>
        <w:t xml:space="preserve"> to the extent that he spent a week harassing us with graphs showing the I/O load dropping dramatically and request latencies improving substantially as well).</w:t>
      </w:r>
    </w:p>
    <w:p w14:paraId="179546C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In-memory caches</w:t>
      </w:r>
    </w:p>
    <w:p w14:paraId="54C947D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The most potent–in terms of raw performance–caches you'll encounter are those which store their entire set of data in memory. </w:t>
      </w:r>
      <w:hyperlink r:id="rId19" w:history="1">
        <w:proofErr w:type="spellStart"/>
        <w:r w:rsidRPr="005E56EF">
          <w:rPr>
            <w:rStyle w:val="Hyperlink"/>
            <w:rFonts w:eastAsia="Times New Roman" w:cs="Times New Roman"/>
          </w:rPr>
          <w:t>Memcached</w:t>
        </w:r>
        <w:proofErr w:type="spellEnd"/>
      </w:hyperlink>
      <w:r w:rsidRPr="005E56EF">
        <w:rPr>
          <w:rFonts w:eastAsia="Times New Roman" w:cs="Times New Roman"/>
          <w:color w:val="333333"/>
        </w:rPr>
        <w:t xml:space="preserve"> and </w:t>
      </w:r>
      <w:hyperlink r:id="rId20" w:history="1">
        <w:proofErr w:type="spellStart"/>
        <w:r w:rsidRPr="005E56EF">
          <w:rPr>
            <w:rStyle w:val="Hyperlink"/>
            <w:rFonts w:eastAsia="Times New Roman" w:cs="Times New Roman"/>
          </w:rPr>
          <w:t>Redis</w:t>
        </w:r>
        <w:proofErr w:type="spellEnd"/>
      </w:hyperlink>
      <w:r w:rsidRPr="005E56EF">
        <w:rPr>
          <w:rFonts w:eastAsia="Times New Roman" w:cs="Times New Roman"/>
          <w:color w:val="333333"/>
        </w:rPr>
        <w:t xml:space="preserve"> are both examples of in-memory caches (caveat: </w:t>
      </w:r>
      <w:proofErr w:type="spellStart"/>
      <w:r w:rsidRPr="005E56EF">
        <w:rPr>
          <w:rFonts w:eastAsia="Times New Roman" w:cs="Times New Roman"/>
          <w:color w:val="333333"/>
        </w:rPr>
        <w:t>Redis</w:t>
      </w:r>
      <w:proofErr w:type="spellEnd"/>
      <w:r w:rsidRPr="005E56EF">
        <w:rPr>
          <w:rFonts w:eastAsia="Times New Roman" w:cs="Times New Roman"/>
          <w:color w:val="333333"/>
        </w:rPr>
        <w:t xml:space="preserve"> can be configured to store some data to disk). This is because accesses to RAM are </w:t>
      </w:r>
      <w:hyperlink r:id="rId21" w:history="1">
        <w:r w:rsidRPr="005E56EF">
          <w:rPr>
            <w:rStyle w:val="Hyperlink"/>
            <w:rFonts w:eastAsia="Times New Roman" w:cs="Times New Roman"/>
          </w:rPr>
          <w:t>orders of magnitude</w:t>
        </w:r>
      </w:hyperlink>
      <w:r w:rsidRPr="005E56EF">
        <w:rPr>
          <w:rFonts w:eastAsia="Times New Roman" w:cs="Times New Roman"/>
          <w:color w:val="333333"/>
        </w:rPr>
        <w:t xml:space="preserve"> faster than those to disk.</w:t>
      </w:r>
    </w:p>
    <w:p w14:paraId="48D5CD2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On the other hand, you'll generally have far less RAM available than disk space, so you'll need a strategy for only keeping the hot subset of your data in your memory cache. The most straightforward strategy is </w:t>
      </w:r>
      <w:hyperlink r:id="rId22" w:history="1">
        <w:r w:rsidRPr="005E56EF">
          <w:rPr>
            <w:rStyle w:val="Hyperlink"/>
            <w:rFonts w:eastAsia="Times New Roman" w:cs="Times New Roman"/>
          </w:rPr>
          <w:t>least recently used</w:t>
        </w:r>
      </w:hyperlink>
      <w:r w:rsidRPr="005E56EF">
        <w:rPr>
          <w:rFonts w:eastAsia="Times New Roman" w:cs="Times New Roman"/>
          <w:color w:val="333333"/>
        </w:rPr>
        <w:t xml:space="preserve">, and is employed by </w:t>
      </w:r>
      <w:proofErr w:type="spellStart"/>
      <w:r w:rsidRPr="005E56EF">
        <w:rPr>
          <w:rFonts w:eastAsia="Times New Roman" w:cs="Times New Roman"/>
          <w:color w:val="333333"/>
        </w:rPr>
        <w:t>Memcache</w:t>
      </w:r>
      <w:proofErr w:type="spellEnd"/>
      <w:r w:rsidRPr="005E56EF">
        <w:rPr>
          <w:rFonts w:eastAsia="Times New Roman" w:cs="Times New Roman"/>
          <w:color w:val="333333"/>
        </w:rPr>
        <w:t xml:space="preserve"> (and </w:t>
      </w:r>
      <w:proofErr w:type="spellStart"/>
      <w:r w:rsidRPr="005E56EF">
        <w:rPr>
          <w:rFonts w:eastAsia="Times New Roman" w:cs="Times New Roman"/>
          <w:color w:val="333333"/>
        </w:rPr>
        <w:t>Redis</w:t>
      </w:r>
      <w:proofErr w:type="spellEnd"/>
      <w:r w:rsidRPr="005E56EF">
        <w:rPr>
          <w:rFonts w:eastAsia="Times New Roman" w:cs="Times New Roman"/>
          <w:color w:val="333333"/>
        </w:rPr>
        <w:t xml:space="preserve"> as of 2.2 can be configured to employ it as well). LRU works by evicting less commonly used data in preference of more frequently used data, and is almost always an appropriate caching strategy.</w:t>
      </w:r>
    </w:p>
    <w:p w14:paraId="4D2B7CE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Content distribution networks</w:t>
      </w:r>
    </w:p>
    <w:p w14:paraId="186269F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 particular kind of cache (some might argue with this usage of the term, but I find it fitting) which comes into play for sites serving large amounts of static media is the </w:t>
      </w:r>
      <w:r w:rsidRPr="005E56EF">
        <w:rPr>
          <w:rFonts w:eastAsia="Times New Roman" w:cs="Times New Roman"/>
          <w:i/>
          <w:iCs/>
          <w:color w:val="333333"/>
        </w:rPr>
        <w:t>content distribution network.</w:t>
      </w:r>
    </w:p>
    <w:p w14:paraId="1287818C" w14:textId="77777777" w:rsidR="00B703DD" w:rsidRPr="005E56EF" w:rsidRDefault="00B703DD" w:rsidP="00B703DD">
      <w:pPr>
        <w:spacing w:line="0" w:lineRule="auto"/>
        <w:rPr>
          <w:rFonts w:eastAsia="Times New Roman" w:cs="Times New Roman"/>
          <w:color w:val="333333"/>
        </w:rPr>
      </w:pPr>
    </w:p>
    <w:p w14:paraId="73818B68"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CDNs take the burden of serving static media off of your application servers (which are typically </w:t>
      </w:r>
      <w:proofErr w:type="spellStart"/>
      <w:r w:rsidRPr="005E56EF">
        <w:rPr>
          <w:rFonts w:eastAsia="Times New Roman" w:cs="Times New Roman"/>
          <w:color w:val="333333"/>
        </w:rPr>
        <w:t>optimzed</w:t>
      </w:r>
      <w:proofErr w:type="spellEnd"/>
      <w:r w:rsidRPr="005E56EF">
        <w:rPr>
          <w:rFonts w:eastAsia="Times New Roman" w:cs="Times New Roman"/>
          <w:color w:val="333333"/>
        </w:rPr>
        <w:t xml:space="preserve"> for serving dynamic pages rather than static media), and provide geographic distribution. Overall, your static assets will load more quickly and with less strain on your servers (but a new strain of business expense).</w:t>
      </w:r>
    </w:p>
    <w:p w14:paraId="4BCE13C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 a typical CDN setup, a request will first ask your CDN for a piece of static media, the CDN will serve that content if it has it locally available (HTTP headers are used for configuring how the CDN caches a given piece of content). If it isn't available, the CDN will query your servers for the file and then cache it locally and serve it to the requesting user (in this configuration they are acting as a read-through cache).</w:t>
      </w:r>
    </w:p>
    <w:p w14:paraId="3BD9DB5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If your site isn't yet large enough to merit its own CDN, you can ease a future transition by serving your static media off a separate subdomain (e.g. static.example.com) using a lightweight HTTP server like </w:t>
      </w:r>
      <w:hyperlink r:id="rId23" w:history="1">
        <w:r w:rsidRPr="005E56EF">
          <w:rPr>
            <w:rStyle w:val="Hyperlink"/>
            <w:rFonts w:eastAsia="Times New Roman" w:cs="Times New Roman"/>
          </w:rPr>
          <w:t>Nginx</w:t>
        </w:r>
      </w:hyperlink>
      <w:r w:rsidRPr="005E56EF">
        <w:rPr>
          <w:rFonts w:eastAsia="Times New Roman" w:cs="Times New Roman"/>
          <w:color w:val="333333"/>
        </w:rPr>
        <w:t>, and cutover the DNS from your servers to a CDN at a later date.</w:t>
      </w:r>
    </w:p>
    <w:p w14:paraId="2FC1545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Cache invalidation</w:t>
      </w:r>
    </w:p>
    <w:p w14:paraId="26CDEB2C"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While caching is fantastic, it does require you to maintain consistency between your caches and the source of truth (i.e. your database), at risk of truly bizarre </w:t>
      </w:r>
      <w:proofErr w:type="spellStart"/>
      <w:r w:rsidRPr="005E56EF">
        <w:rPr>
          <w:rFonts w:eastAsia="Times New Roman" w:cs="Times New Roman"/>
          <w:color w:val="333333"/>
        </w:rPr>
        <w:t>applicaiton</w:t>
      </w:r>
      <w:proofErr w:type="spellEnd"/>
      <w:r w:rsidRPr="005E56EF">
        <w:rPr>
          <w:rFonts w:eastAsia="Times New Roman" w:cs="Times New Roman"/>
          <w:color w:val="333333"/>
        </w:rPr>
        <w:t xml:space="preserve"> behavior.</w:t>
      </w:r>
    </w:p>
    <w:p w14:paraId="44C3AEB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Solving this problem is known as </w:t>
      </w:r>
      <w:r w:rsidRPr="005E56EF">
        <w:rPr>
          <w:rFonts w:eastAsia="Times New Roman" w:cs="Times New Roman"/>
          <w:i/>
          <w:iCs/>
          <w:color w:val="333333"/>
        </w:rPr>
        <w:t>cache invalidation</w:t>
      </w:r>
      <w:r w:rsidRPr="005E56EF">
        <w:rPr>
          <w:rFonts w:eastAsia="Times New Roman" w:cs="Times New Roman"/>
          <w:color w:val="333333"/>
        </w:rPr>
        <w:t>.</w:t>
      </w:r>
    </w:p>
    <w:p w14:paraId="22131B2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If you're dealing with a single datacenter, it tends to be a straightforward problem, but it's easy to introduce errors if you have multiple </w:t>
      </w:r>
      <w:proofErr w:type="spellStart"/>
      <w:r w:rsidRPr="005E56EF">
        <w:rPr>
          <w:rFonts w:eastAsia="Times New Roman" w:cs="Times New Roman"/>
          <w:color w:val="333333"/>
        </w:rPr>
        <w:t>codepaths</w:t>
      </w:r>
      <w:proofErr w:type="spellEnd"/>
      <w:r w:rsidRPr="005E56EF">
        <w:rPr>
          <w:rFonts w:eastAsia="Times New Roman" w:cs="Times New Roman"/>
          <w:color w:val="333333"/>
        </w:rPr>
        <w:t xml:space="preserve"> writing to your database and cache (which is almost always going to happen if you don't go into writing the application with a caching strategy already in mind). At a high level, the solution is: each time a value changes, write the new value into the cache (this is called a </w:t>
      </w:r>
      <w:r w:rsidRPr="005E56EF">
        <w:rPr>
          <w:rFonts w:eastAsia="Times New Roman" w:cs="Times New Roman"/>
          <w:i/>
          <w:iCs/>
          <w:color w:val="333333"/>
        </w:rPr>
        <w:t>write-through</w:t>
      </w:r>
      <w:r w:rsidRPr="005E56EF">
        <w:rPr>
          <w:rFonts w:eastAsia="Times New Roman" w:cs="Times New Roman"/>
          <w:color w:val="333333"/>
        </w:rPr>
        <w:t xml:space="preserve"> cache) or simply delete the current value from the cache and allow a read-through cache to populate it later (choosing between read and write through caches depends on your application's details, but generally I prefer write-through caches as they reduce likelihood of a stampede on your backend database).</w:t>
      </w:r>
    </w:p>
    <w:p w14:paraId="5206154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Invalidation becomes meaningfully more challenging for scenarios involving fuzzy queries (</w:t>
      </w:r>
      <w:proofErr w:type="spellStart"/>
      <w:r w:rsidRPr="005E56EF">
        <w:rPr>
          <w:rFonts w:eastAsia="Times New Roman" w:cs="Times New Roman"/>
          <w:color w:val="333333"/>
        </w:rPr>
        <w:t>e.g</w:t>
      </w:r>
      <w:proofErr w:type="spellEnd"/>
      <w:r w:rsidRPr="005E56EF">
        <w:rPr>
          <w:rFonts w:eastAsia="Times New Roman" w:cs="Times New Roman"/>
          <w:color w:val="333333"/>
        </w:rPr>
        <w:t xml:space="preserve"> if you are trying to add application level caching in-front of a full-text search engine like </w:t>
      </w:r>
      <w:hyperlink r:id="rId24" w:history="1">
        <w:r w:rsidRPr="005E56EF">
          <w:rPr>
            <w:rStyle w:val="Hyperlink"/>
            <w:rFonts w:eastAsia="Times New Roman" w:cs="Times New Roman"/>
          </w:rPr>
          <w:t>SOLR</w:t>
        </w:r>
      </w:hyperlink>
      <w:r w:rsidRPr="005E56EF">
        <w:rPr>
          <w:rFonts w:eastAsia="Times New Roman" w:cs="Times New Roman"/>
          <w:color w:val="333333"/>
        </w:rPr>
        <w:t>), or modifications to unknown number of elements (e.g. deleting all objects created more than a week ago).</w:t>
      </w:r>
    </w:p>
    <w:p w14:paraId="4E6B9B7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 those scenarios you have to consider relying fully on database caching, adding aggressive expirations to the cached data, or reworking your application's logic to avoid the issue (e.g. instead of DELETE FROM a WHERE..., retrieve all the items which match the criteria, invalidate the corresponding cache rows and then delete the rows by their primary key explicitly).</w:t>
      </w:r>
    </w:p>
    <w:p w14:paraId="1137E71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Off-line processing</w:t>
      </w:r>
    </w:p>
    <w:p w14:paraId="28A851E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As a system grows more complex, it is almost always necessary to perform processing which can't be performed in-line with a client's request either because it is creates unacceptable latency (e.g. you want to want to propagate a user's action across a social graph) or it because it needs to occur periodically (e.g. want to create daily rollups of analytics).</w:t>
      </w:r>
    </w:p>
    <w:p w14:paraId="5C5B569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Message queues</w:t>
      </w:r>
    </w:p>
    <w:p w14:paraId="371513B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For processing you'd like to perform </w:t>
      </w:r>
      <w:proofErr w:type="spellStart"/>
      <w:r w:rsidRPr="005E56EF">
        <w:rPr>
          <w:rFonts w:eastAsia="Times New Roman" w:cs="Times New Roman"/>
          <w:color w:val="333333"/>
        </w:rPr>
        <w:t>inline</w:t>
      </w:r>
      <w:proofErr w:type="spellEnd"/>
      <w:r w:rsidRPr="005E56EF">
        <w:rPr>
          <w:rFonts w:eastAsia="Times New Roman" w:cs="Times New Roman"/>
          <w:color w:val="333333"/>
        </w:rPr>
        <w:t xml:space="preserve"> with a request but is too slow, the easiest solution is to create a message queue (for example, </w:t>
      </w:r>
      <w:hyperlink r:id="rId25" w:history="1">
        <w:proofErr w:type="spellStart"/>
        <w:r w:rsidRPr="005E56EF">
          <w:rPr>
            <w:rStyle w:val="Hyperlink"/>
            <w:rFonts w:eastAsia="Times New Roman" w:cs="Times New Roman"/>
          </w:rPr>
          <w:t>RabbitMQ</w:t>
        </w:r>
        <w:proofErr w:type="spellEnd"/>
      </w:hyperlink>
      <w:r w:rsidRPr="005E56EF">
        <w:rPr>
          <w:rFonts w:eastAsia="Times New Roman" w:cs="Times New Roman"/>
          <w:color w:val="333333"/>
        </w:rPr>
        <w:t xml:space="preserve">). Message queues allow your web applications to quickly publish messages to the queue, and have other </w:t>
      </w:r>
      <w:proofErr w:type="gramStart"/>
      <w:r w:rsidRPr="005E56EF">
        <w:rPr>
          <w:rFonts w:eastAsia="Times New Roman" w:cs="Times New Roman"/>
          <w:color w:val="333333"/>
        </w:rPr>
        <w:t>consumers</w:t>
      </w:r>
      <w:proofErr w:type="gramEnd"/>
      <w:r w:rsidRPr="005E56EF">
        <w:rPr>
          <w:rFonts w:eastAsia="Times New Roman" w:cs="Times New Roman"/>
          <w:color w:val="333333"/>
        </w:rPr>
        <w:t xml:space="preserve"> processes perform the processing outside the scope and timeline of the client request.</w:t>
      </w:r>
    </w:p>
    <w:p w14:paraId="3EA1B31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Dividing work between off-line work handled by a consumer and in-line work done by the web application depends entirely on the interface you are exposing to your users. </w:t>
      </w:r>
      <w:proofErr w:type="gramStart"/>
      <w:r w:rsidRPr="005E56EF">
        <w:rPr>
          <w:rFonts w:eastAsia="Times New Roman" w:cs="Times New Roman"/>
          <w:color w:val="333333"/>
        </w:rPr>
        <w:t>Generally</w:t>
      </w:r>
      <w:proofErr w:type="gramEnd"/>
      <w:r w:rsidRPr="005E56EF">
        <w:rPr>
          <w:rFonts w:eastAsia="Times New Roman" w:cs="Times New Roman"/>
          <w:color w:val="333333"/>
        </w:rPr>
        <w:t xml:space="preserve"> you'll either:</w:t>
      </w:r>
    </w:p>
    <w:p w14:paraId="5C612764" w14:textId="77777777" w:rsidR="00B703DD" w:rsidRPr="005E56EF" w:rsidRDefault="00B703DD" w:rsidP="00B703DD">
      <w:pPr>
        <w:numPr>
          <w:ilvl w:val="0"/>
          <w:numId w:val="17"/>
        </w:numPr>
        <w:spacing w:line="0" w:lineRule="auto"/>
        <w:rPr>
          <w:rFonts w:eastAsia="Times New Roman" w:cs="Times New Roman"/>
          <w:color w:val="333333"/>
        </w:rPr>
      </w:pPr>
      <w:r w:rsidRPr="005E56EF">
        <w:rPr>
          <w:rFonts w:eastAsia="Times New Roman" w:cs="Times New Roman"/>
          <w:color w:val="333333"/>
        </w:rPr>
        <w:t xml:space="preserve">perform almost no work in the consumer (merely scheduling a task) and inform your user that the task will occur offline, usually with a polling mechanism to update the interface once the task is complete (for example, provisioning a new VM on </w:t>
      </w:r>
      <w:proofErr w:type="spellStart"/>
      <w:r w:rsidRPr="005E56EF">
        <w:rPr>
          <w:rFonts w:eastAsia="Times New Roman" w:cs="Times New Roman"/>
          <w:color w:val="333333"/>
        </w:rPr>
        <w:t>Slicehost</w:t>
      </w:r>
      <w:proofErr w:type="spellEnd"/>
      <w:r w:rsidRPr="005E56EF">
        <w:rPr>
          <w:rFonts w:eastAsia="Times New Roman" w:cs="Times New Roman"/>
          <w:color w:val="333333"/>
        </w:rPr>
        <w:t xml:space="preserve"> follows this pattern), or</w:t>
      </w:r>
    </w:p>
    <w:p w14:paraId="16310897" w14:textId="77777777" w:rsidR="00B703DD" w:rsidRPr="005E56EF" w:rsidRDefault="00B703DD" w:rsidP="00B703DD">
      <w:pPr>
        <w:numPr>
          <w:ilvl w:val="0"/>
          <w:numId w:val="17"/>
        </w:numPr>
        <w:spacing w:line="0" w:lineRule="auto"/>
        <w:rPr>
          <w:rFonts w:eastAsia="Times New Roman" w:cs="Times New Roman"/>
          <w:color w:val="333333"/>
        </w:rPr>
      </w:pPr>
      <w:r w:rsidRPr="005E56EF">
        <w:rPr>
          <w:rFonts w:eastAsia="Times New Roman" w:cs="Times New Roman"/>
          <w:color w:val="333333"/>
        </w:rPr>
        <w:t xml:space="preserve">perform enough work in-line to make it appear to the user that the task has completed, and tie up hanging ends afterwards (posting a message on Twitter or Facebook likely follow this pattern by updating the tweet/message in your timeline but updating your followers' timelines out of band; it's simple isn't feasible to update all the followers for a </w:t>
      </w:r>
      <w:hyperlink r:id="rId26" w:history="1">
        <w:proofErr w:type="spellStart"/>
        <w:r w:rsidRPr="005E56EF">
          <w:rPr>
            <w:rStyle w:val="Hyperlink"/>
            <w:rFonts w:eastAsia="Times New Roman" w:cs="Times New Roman"/>
          </w:rPr>
          <w:t>Scobleizer</w:t>
        </w:r>
        <w:proofErr w:type="spellEnd"/>
      </w:hyperlink>
      <w:r w:rsidRPr="005E56EF">
        <w:rPr>
          <w:rFonts w:eastAsia="Times New Roman" w:cs="Times New Roman"/>
          <w:color w:val="333333"/>
        </w:rPr>
        <w:t xml:space="preserve"> in real-time).</w:t>
      </w:r>
    </w:p>
    <w:p w14:paraId="7223337D" w14:textId="77777777" w:rsidR="00B703DD" w:rsidRPr="005E56EF" w:rsidRDefault="00B703DD" w:rsidP="00B703DD">
      <w:pPr>
        <w:spacing w:line="0" w:lineRule="auto"/>
        <w:rPr>
          <w:rFonts w:eastAsia="Times New Roman" w:cs="Times New Roman"/>
          <w:color w:val="333333"/>
        </w:rPr>
      </w:pPr>
    </w:p>
    <w:p w14:paraId="4B7B29D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Message queues have another benefit, which is that they allow you to create a separate machine pool for performing off-line processing rather than burdening your web application servers. This allows you to target increases in resources to your current performance or throughput bottleneck rather than uniformly increasing resources across the bottleneck and non-bottleneck systems.</w:t>
      </w:r>
    </w:p>
    <w:p w14:paraId="4EFFDD8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Scheduling periodic tasks</w:t>
      </w:r>
    </w:p>
    <w:p w14:paraId="48E1D95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Almost all large systems require daily or hourly tasks, but unfortunately this seems to still be a problem waiting for a widely accepted solution which easily supports redundancy. In the meantime you're probably still stuck with </w:t>
      </w:r>
      <w:hyperlink r:id="rId27" w:history="1">
        <w:proofErr w:type="spellStart"/>
        <w:r w:rsidRPr="005E56EF">
          <w:rPr>
            <w:rStyle w:val="Hyperlink"/>
            <w:rFonts w:eastAsia="Times New Roman" w:cs="Times New Roman"/>
          </w:rPr>
          <w:t>cron</w:t>
        </w:r>
        <w:proofErr w:type="spellEnd"/>
      </w:hyperlink>
      <w:r w:rsidRPr="005E56EF">
        <w:rPr>
          <w:rFonts w:eastAsia="Times New Roman" w:cs="Times New Roman"/>
          <w:color w:val="333333"/>
        </w:rPr>
        <w:t xml:space="preserve">, but you could use the </w:t>
      </w:r>
      <w:proofErr w:type="spellStart"/>
      <w:r w:rsidRPr="005E56EF">
        <w:rPr>
          <w:rFonts w:eastAsia="Times New Roman" w:cs="Times New Roman"/>
          <w:color w:val="333333"/>
        </w:rPr>
        <w:t>cronjobs</w:t>
      </w:r>
      <w:proofErr w:type="spellEnd"/>
      <w:r w:rsidRPr="005E56EF">
        <w:rPr>
          <w:rFonts w:eastAsia="Times New Roman" w:cs="Times New Roman"/>
          <w:color w:val="333333"/>
        </w:rPr>
        <w:t xml:space="preserve"> to publish messages to a consumer, which would mean that the </w:t>
      </w:r>
      <w:proofErr w:type="spellStart"/>
      <w:r w:rsidRPr="005E56EF">
        <w:rPr>
          <w:rFonts w:eastAsia="Times New Roman" w:cs="Times New Roman"/>
          <w:color w:val="333333"/>
        </w:rPr>
        <w:t>cron</w:t>
      </w:r>
      <w:proofErr w:type="spellEnd"/>
      <w:r w:rsidRPr="005E56EF">
        <w:rPr>
          <w:rFonts w:eastAsia="Times New Roman" w:cs="Times New Roman"/>
          <w:color w:val="333333"/>
        </w:rPr>
        <w:t xml:space="preserve"> machine is only responsible for scheduling rather than needing to perform all the processing.</w:t>
      </w:r>
    </w:p>
    <w:p w14:paraId="1B5B7D8E"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Does anyone know of recognized tools which solve this problem? I've seen many homebrew systems, but nothing clean and reusable. Sure, you can store the </w:t>
      </w:r>
      <w:proofErr w:type="spellStart"/>
      <w:r w:rsidRPr="005E56EF">
        <w:rPr>
          <w:rFonts w:eastAsia="Times New Roman" w:cs="Times New Roman"/>
          <w:color w:val="333333"/>
        </w:rPr>
        <w:t>cronjobs</w:t>
      </w:r>
      <w:proofErr w:type="spellEnd"/>
      <w:r w:rsidRPr="005E56EF">
        <w:rPr>
          <w:rFonts w:eastAsia="Times New Roman" w:cs="Times New Roman"/>
          <w:color w:val="333333"/>
        </w:rPr>
        <w:t xml:space="preserve"> in a </w:t>
      </w:r>
      <w:hyperlink r:id="rId28" w:history="1">
        <w:r w:rsidRPr="005E56EF">
          <w:rPr>
            <w:rStyle w:val="Hyperlink"/>
            <w:rFonts w:eastAsia="Times New Roman" w:cs="Times New Roman"/>
          </w:rPr>
          <w:t>Puppet</w:t>
        </w:r>
      </w:hyperlink>
      <w:r w:rsidRPr="005E56EF">
        <w:rPr>
          <w:rFonts w:eastAsia="Times New Roman" w:cs="Times New Roman"/>
          <w:color w:val="333333"/>
        </w:rPr>
        <w:t xml:space="preserve"> </w:t>
      </w:r>
      <w:proofErr w:type="spellStart"/>
      <w:r w:rsidRPr="005E56EF">
        <w:rPr>
          <w:rFonts w:eastAsia="Times New Roman" w:cs="Times New Roman"/>
          <w:color w:val="333333"/>
        </w:rPr>
        <w:t>config</w:t>
      </w:r>
      <w:proofErr w:type="spellEnd"/>
      <w:r w:rsidRPr="005E56EF">
        <w:rPr>
          <w:rFonts w:eastAsia="Times New Roman" w:cs="Times New Roman"/>
          <w:color w:val="333333"/>
        </w:rPr>
        <w:t xml:space="preserve"> for a machine, which makes recovering from losing that machine easy, but it would still require a manual recovery, which is likely acceptable but not perfect.</w:t>
      </w:r>
    </w:p>
    <w:p w14:paraId="1FEC64B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Map-reduce</w:t>
      </w:r>
    </w:p>
    <w:p w14:paraId="4AE16A5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If your large scale application is dealing with a large quantity of data, at some point you're likely to add support for </w:t>
      </w:r>
      <w:hyperlink r:id="rId29" w:history="1">
        <w:r w:rsidRPr="005E56EF">
          <w:rPr>
            <w:rStyle w:val="Hyperlink"/>
            <w:rFonts w:eastAsia="Times New Roman" w:cs="Times New Roman"/>
          </w:rPr>
          <w:t>map-reduce</w:t>
        </w:r>
      </w:hyperlink>
      <w:r w:rsidRPr="005E56EF">
        <w:rPr>
          <w:rFonts w:eastAsia="Times New Roman" w:cs="Times New Roman"/>
          <w:color w:val="333333"/>
        </w:rPr>
        <w:t xml:space="preserve">, probably using </w:t>
      </w:r>
      <w:hyperlink r:id="rId30" w:history="1">
        <w:r w:rsidRPr="005E56EF">
          <w:rPr>
            <w:rStyle w:val="Hyperlink"/>
            <w:rFonts w:eastAsia="Times New Roman" w:cs="Times New Roman"/>
          </w:rPr>
          <w:t>Hadoop</w:t>
        </w:r>
      </w:hyperlink>
      <w:r w:rsidRPr="005E56EF">
        <w:rPr>
          <w:rFonts w:eastAsia="Times New Roman" w:cs="Times New Roman"/>
          <w:color w:val="333333"/>
        </w:rPr>
        <w:t xml:space="preserve">, and maybe </w:t>
      </w:r>
      <w:hyperlink r:id="rId31" w:history="1">
        <w:r w:rsidRPr="005E56EF">
          <w:rPr>
            <w:rStyle w:val="Hyperlink"/>
            <w:rFonts w:eastAsia="Times New Roman" w:cs="Times New Roman"/>
          </w:rPr>
          <w:t>Hive</w:t>
        </w:r>
      </w:hyperlink>
      <w:r w:rsidRPr="005E56EF">
        <w:rPr>
          <w:rFonts w:eastAsia="Times New Roman" w:cs="Times New Roman"/>
          <w:color w:val="333333"/>
        </w:rPr>
        <w:t xml:space="preserve"> or </w:t>
      </w:r>
      <w:hyperlink r:id="rId32" w:history="1">
        <w:proofErr w:type="spellStart"/>
        <w:r w:rsidRPr="005E56EF">
          <w:rPr>
            <w:rStyle w:val="Hyperlink"/>
            <w:rFonts w:eastAsia="Times New Roman" w:cs="Times New Roman"/>
          </w:rPr>
          <w:t>HBase</w:t>
        </w:r>
        <w:proofErr w:type="spellEnd"/>
      </w:hyperlink>
      <w:r w:rsidRPr="005E56EF">
        <w:rPr>
          <w:rFonts w:eastAsia="Times New Roman" w:cs="Times New Roman"/>
          <w:color w:val="333333"/>
        </w:rPr>
        <w:t>.</w:t>
      </w:r>
    </w:p>
    <w:p w14:paraId="44B8A674" w14:textId="77777777" w:rsidR="00B703DD" w:rsidRPr="005E56EF" w:rsidRDefault="00B703DD" w:rsidP="00B703DD">
      <w:pPr>
        <w:spacing w:line="0" w:lineRule="auto"/>
        <w:rPr>
          <w:rFonts w:eastAsia="Times New Roman" w:cs="Times New Roman"/>
          <w:color w:val="333333"/>
        </w:rPr>
      </w:pPr>
    </w:p>
    <w:p w14:paraId="7AD681BC"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Adding a map-reduce layer makes it possible to perform data and/or processing intensive operations in a reasonable amount of time. You might use it for calculating suggested users in a social graph, or for generating analytics reports.</w:t>
      </w:r>
    </w:p>
    <w:p w14:paraId="123C021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For sufficiently small systems you can often get away with </w:t>
      </w:r>
      <w:proofErr w:type="spellStart"/>
      <w:r w:rsidRPr="005E56EF">
        <w:rPr>
          <w:rFonts w:eastAsia="Times New Roman" w:cs="Times New Roman"/>
          <w:color w:val="333333"/>
        </w:rPr>
        <w:t>adhoc</w:t>
      </w:r>
      <w:proofErr w:type="spellEnd"/>
      <w:r w:rsidRPr="005E56EF">
        <w:rPr>
          <w:rFonts w:eastAsia="Times New Roman" w:cs="Times New Roman"/>
          <w:color w:val="333333"/>
        </w:rPr>
        <w:t xml:space="preserve"> queries on a SQL database, but that approach may not scale up trivially once the quantity of data stored or write-load requires </w:t>
      </w:r>
      <w:proofErr w:type="spellStart"/>
      <w:r w:rsidRPr="005E56EF">
        <w:rPr>
          <w:rFonts w:eastAsia="Times New Roman" w:cs="Times New Roman"/>
          <w:color w:val="333333"/>
        </w:rPr>
        <w:t>sharding</w:t>
      </w:r>
      <w:proofErr w:type="spellEnd"/>
      <w:r w:rsidRPr="005E56EF">
        <w:rPr>
          <w:rFonts w:eastAsia="Times New Roman" w:cs="Times New Roman"/>
          <w:color w:val="333333"/>
        </w:rPr>
        <w:t xml:space="preserve"> your database, and will usually require dedicated slaves for the purpose of performing these queries (at which point, maybe you'd rather use a system designed for analyzing large quantities of data, rather than fighting your database).</w:t>
      </w:r>
    </w:p>
    <w:p w14:paraId="2328B1F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Platform layer</w:t>
      </w:r>
    </w:p>
    <w:p w14:paraId="6B408F3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Most applications start out with a web application communicating directly with a database. This approach tends to be sufficient for most applications, but there are some compelling reasons for adding a platform layer, such that your web applications communicate with a platform layer which in turn communicates with your databases\</w:t>
      </w:r>
    </w:p>
    <w:p w14:paraId="26C26707"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First, separating the platform and web application allow you to scale the pieces independently. If you add a new API, you can add platform servers without adding unnecessary capacity for your web application tier. (Generally, specializing your servers' role opens up an additional level of configuration optimization which isn't available for general purpose machines; your database machine will usually have a high I/O load and will benefit from a solid-state drive, but your well-configured application server probably isn't reading from disk at all during normal operation, but might benefit from more CPU.)</w:t>
      </w:r>
    </w:p>
    <w:p w14:paraId="0AF746B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Second, adding a platform layer can be a way to reuse your infrastructure for multiple products or interfaces (a web application, an API, an iPhone app, </w:t>
      </w:r>
      <w:proofErr w:type="spellStart"/>
      <w:r w:rsidRPr="005E56EF">
        <w:rPr>
          <w:rFonts w:eastAsia="Times New Roman" w:cs="Times New Roman"/>
          <w:color w:val="333333"/>
        </w:rPr>
        <w:t>etc</w:t>
      </w:r>
      <w:proofErr w:type="spellEnd"/>
      <w:r w:rsidRPr="005E56EF">
        <w:rPr>
          <w:rFonts w:eastAsia="Times New Roman" w:cs="Times New Roman"/>
          <w:color w:val="333333"/>
        </w:rPr>
        <w:t>) without writing too much redundant boilerplate code for dealing with caches, databases, etc.</w:t>
      </w:r>
    </w:p>
    <w:p w14:paraId="4B61C0A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Third, a sometimes underappreciated aspect of platform layers is that they make it easier to scale an organization. At their best, a platform exposes a crisp product-agnostic interface which masks implementation details. If done well, this allows multiple independent teams to develop utilizing the platform's capabilities, as well as another team implementing/optimizing the platform itself.</w:t>
      </w:r>
    </w:p>
    <w:p w14:paraId="00281059" w14:textId="77777777" w:rsidR="00B703DD" w:rsidRPr="005E56EF" w:rsidRDefault="00B703DD" w:rsidP="00B703DD">
      <w:pPr>
        <w:spacing w:line="0" w:lineRule="auto"/>
        <w:rPr>
          <w:rFonts w:eastAsia="Times New Roman" w:cs="Times New Roman"/>
          <w:color w:val="333333"/>
        </w:rPr>
      </w:pPr>
    </w:p>
    <w:p w14:paraId="1C07E5B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 had intended to go into moderate detail on handling multiple data-centers, but that topic truly deserves its own post, so I'll only mention that cache invalidation and data replication/consistency become rather interesting problems at that stage.</w:t>
      </w:r>
    </w:p>
    <w:p w14:paraId="7604B74F" w14:textId="77777777" w:rsidR="005E56EF" w:rsidRPr="002C67EF" w:rsidRDefault="002C67EF" w:rsidP="005E56EF">
      <w:pPr>
        <w:widowControl w:val="0"/>
        <w:autoSpaceDE w:val="0"/>
        <w:autoSpaceDN w:val="0"/>
        <w:adjustRightInd w:val="0"/>
        <w:rPr>
          <w:rFonts w:cs="Helvetica Neue"/>
          <w:b/>
          <w:color w:val="000000" w:themeColor="text1"/>
          <w:sz w:val="28"/>
          <w:szCs w:val="28"/>
        </w:rPr>
      </w:pPr>
      <w:r w:rsidRPr="002C67EF">
        <w:rPr>
          <w:rFonts w:cs="Helvetica Neue"/>
          <w:b/>
          <w:color w:val="000000" w:themeColor="text1"/>
          <w:sz w:val="28"/>
          <w:szCs w:val="28"/>
        </w:rPr>
        <w:t>EMG 549 Software Development and Architecture Homework 1</w:t>
      </w:r>
    </w:p>
    <w:p w14:paraId="4EAF89A1" w14:textId="104DD795" w:rsidR="00592AB9" w:rsidRDefault="00592AB9" w:rsidP="00592AB9">
      <w:pPr>
        <w:pStyle w:val="NormalWeb"/>
        <w:shd w:val="clear" w:color="auto" w:fill="FFFFFF"/>
      </w:pPr>
      <w:r>
        <w:rPr>
          <w:rFonts w:cs="Helvetica Neue"/>
          <w:b/>
          <w:color w:val="000000" w:themeColor="text1"/>
        </w:rPr>
        <w:t xml:space="preserve">Question 0. </w:t>
      </w:r>
      <w:r>
        <w:rPr>
          <w:rFonts w:ascii="Cambria" w:hAnsi="Cambria"/>
          <w:b/>
          <w:bCs/>
        </w:rPr>
        <w:t xml:space="preserve">Working with the </w:t>
      </w:r>
      <w:proofErr w:type="spellStart"/>
      <w:r>
        <w:rPr>
          <w:rFonts w:ascii="Cambria" w:hAnsi="Cambria"/>
          <w:b/>
          <w:bCs/>
        </w:rPr>
        <w:t>Sakila</w:t>
      </w:r>
      <w:proofErr w:type="spellEnd"/>
      <w:r>
        <w:rPr>
          <w:rFonts w:ascii="Cambria" w:hAnsi="Cambria"/>
          <w:b/>
          <w:bCs/>
        </w:rPr>
        <w:t xml:space="preserve"> MySQL database </w:t>
      </w:r>
    </w:p>
    <w:p w14:paraId="6A5B511E" w14:textId="77777777" w:rsidR="00237364" w:rsidRDefault="00592AB9" w:rsidP="00592AB9">
      <w:pPr>
        <w:pStyle w:val="NormalWeb"/>
        <w:shd w:val="clear" w:color="auto" w:fill="FFFFFF"/>
        <w:rPr>
          <w:rFonts w:ascii="Cambria" w:hAnsi="Cambria"/>
        </w:rPr>
      </w:pPr>
      <w:r>
        <w:rPr>
          <w:rFonts w:ascii="Cambria" w:hAnsi="Cambria"/>
        </w:rPr>
        <w:t xml:space="preserve">In this exercise, we will be working with the </w:t>
      </w:r>
      <w:proofErr w:type="spellStart"/>
      <w:r>
        <w:rPr>
          <w:rFonts w:ascii="Cambria" w:hAnsi="Cambria"/>
        </w:rPr>
        <w:t>Sakila</w:t>
      </w:r>
      <w:proofErr w:type="spellEnd"/>
      <w:r>
        <w:rPr>
          <w:rFonts w:ascii="Cambria" w:hAnsi="Cambria"/>
        </w:rPr>
        <w:t xml:space="preserve"> MySQL database. It can be downloaded by following the instructions at </w:t>
      </w:r>
      <w:hyperlink r:id="rId33" w:history="1">
        <w:r w:rsidR="00237364" w:rsidRPr="00237364">
          <w:rPr>
            <w:rStyle w:val="Hyperlink"/>
            <w:rFonts w:ascii="Cambria" w:hAnsi="Cambria"/>
          </w:rPr>
          <w:t xml:space="preserve">http://dev.mysql.com/doc/sakila/en/sakilaD </w:t>
        </w:r>
        <w:proofErr w:type="spellStart"/>
        <w:r w:rsidR="00237364" w:rsidRPr="00237364">
          <w:rPr>
            <w:rStyle w:val="Hyperlink"/>
            <w:rFonts w:ascii="Cambria" w:hAnsi="Cambria"/>
          </w:rPr>
          <w:t>installation.html</w:t>
        </w:r>
      </w:hyperlink>
      <w:proofErr w:type="spellEnd"/>
    </w:p>
    <w:p w14:paraId="29EFD36B" w14:textId="77777777" w:rsidR="00237364" w:rsidRDefault="00592AB9" w:rsidP="00592AB9">
      <w:pPr>
        <w:pStyle w:val="NormalWeb"/>
        <w:shd w:val="clear" w:color="auto" w:fill="FFFFFF"/>
        <w:rPr>
          <w:rFonts w:ascii="Cambria" w:hAnsi="Cambria"/>
        </w:rPr>
      </w:pPr>
      <w:r>
        <w:rPr>
          <w:rFonts w:ascii="Cambria" w:hAnsi="Cambria"/>
        </w:rPr>
        <w:t xml:space="preserve">The database Files are downloaded at </w:t>
      </w:r>
      <w:hyperlink r:id="rId34" w:history="1">
        <w:r w:rsidR="00237364" w:rsidRPr="00237364">
          <w:rPr>
            <w:rStyle w:val="Hyperlink"/>
            <w:rFonts w:ascii="Cambria" w:hAnsi="Cambria"/>
          </w:rPr>
          <w:t xml:space="preserve">https://www.dropbox.com/s/803itqyqzw8w174/ </w:t>
        </w:r>
        <w:proofErr w:type="spellStart"/>
        <w:r w:rsidR="00237364" w:rsidRPr="00237364">
          <w:rPr>
            <w:rStyle w:val="Hyperlink"/>
            <w:rFonts w:ascii="Cambria" w:hAnsi="Cambria"/>
          </w:rPr>
          <w:t>sakilaDdb.zip?dl</w:t>
        </w:r>
        <w:proofErr w:type="spellEnd"/>
        <w:r w:rsidR="00237364" w:rsidRPr="00237364">
          <w:rPr>
            <w:rStyle w:val="Hyperlink"/>
            <w:rFonts w:ascii="Cambria" w:hAnsi="Cambria"/>
          </w:rPr>
          <w:t>=0</w:t>
        </w:r>
      </w:hyperlink>
    </w:p>
    <w:p w14:paraId="2DEE7290" w14:textId="708E7780" w:rsidR="00592AB9" w:rsidRDefault="00592AB9" w:rsidP="00592AB9">
      <w:pPr>
        <w:pStyle w:val="NormalWeb"/>
        <w:shd w:val="clear" w:color="auto" w:fill="FFFFFF"/>
      </w:pPr>
      <w:r>
        <w:rPr>
          <w:rFonts w:ascii="Cambria" w:hAnsi="Cambria"/>
        </w:rPr>
        <w:t xml:space="preserve">Download the Files and follow the instructions completely. </w:t>
      </w:r>
    </w:p>
    <w:p w14:paraId="1B8D3F30" w14:textId="6899B362" w:rsidR="00237364" w:rsidRDefault="00592AB9" w:rsidP="00592AB9">
      <w:pPr>
        <w:pStyle w:val="NormalWeb"/>
        <w:shd w:val="clear" w:color="auto" w:fill="FFFFFF"/>
      </w:pPr>
      <w:r>
        <w:rPr>
          <w:rFonts w:ascii="Cambria" w:hAnsi="Cambria"/>
        </w:rPr>
        <w:t xml:space="preserve">Examine the structure of the tables by looking at MySQL workbench or the included PDF File. Following image is enlarged at </w:t>
      </w:r>
      <w:hyperlink r:id="rId35" w:history="1">
        <w:r w:rsidR="00237364" w:rsidRPr="00237364">
          <w:rPr>
            <w:rStyle w:val="Hyperlink"/>
            <w:rFonts w:ascii="Cambria" w:hAnsi="Cambria"/>
          </w:rPr>
          <w:t>https://www.dropbox.com/s/guc1zu70u0dn7bt/ Untitled 2.png?dl=0</w:t>
        </w:r>
      </w:hyperlink>
      <w:bookmarkStart w:id="0" w:name="_GoBack"/>
      <w:bookmarkEnd w:id="0"/>
      <w:r w:rsidR="00237364" w:rsidRPr="00237364">
        <w:drawing>
          <wp:inline distT="0" distB="0" distL="0" distR="0" wp14:anchorId="009914FF" wp14:editId="4D42A201">
            <wp:extent cx="5943600" cy="446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64685"/>
                    </a:xfrm>
                    <a:prstGeom prst="rect">
                      <a:avLst/>
                    </a:prstGeom>
                  </pic:spPr>
                </pic:pic>
              </a:graphicData>
            </a:graphic>
          </wp:inline>
        </w:drawing>
      </w:r>
    </w:p>
    <w:p w14:paraId="3825460D" w14:textId="77777777" w:rsidR="00592AB9" w:rsidRDefault="00592AB9" w:rsidP="00592AB9">
      <w:pPr>
        <w:pStyle w:val="NormalWeb"/>
        <w:shd w:val="clear" w:color="auto" w:fill="FFFFFF"/>
      </w:pPr>
      <w:r>
        <w:rPr>
          <w:rFonts w:ascii="TimesNewRomanPS" w:hAnsi="TimesNewRomanPS"/>
          <w:b/>
          <w:bCs/>
        </w:rPr>
        <w:t xml:space="preserve">Give SQL queries to answer the following questions and </w:t>
      </w:r>
      <w:r>
        <w:rPr>
          <w:rFonts w:ascii="Cambria" w:hAnsi="Cambria"/>
          <w:b/>
          <w:bCs/>
        </w:rPr>
        <w:t xml:space="preserve">Run these queries print answers: </w:t>
      </w:r>
    </w:p>
    <w:p w14:paraId="08FD3D1D" w14:textId="77777777" w:rsidR="00592AB9" w:rsidRDefault="00592AB9" w:rsidP="00592AB9">
      <w:pPr>
        <w:pStyle w:val="NormalWeb"/>
        <w:shd w:val="clear" w:color="auto" w:fill="FFFFFF"/>
      </w:pPr>
      <w:r>
        <w:rPr>
          <w:rFonts w:ascii="Cambria" w:hAnsi="Cambria"/>
        </w:rPr>
        <w:lastRenderedPageBreak/>
        <w:t>1. How many distinct countries are there?</w:t>
      </w:r>
      <w:r>
        <w:rPr>
          <w:rFonts w:ascii="LucidaGrande" w:hAnsi="LucidaGrande" w:cs="LucidaGrande"/>
        </w:rPr>
        <w:t xml:space="preserve"> </w:t>
      </w:r>
      <w:r>
        <w:rPr>
          <w:rFonts w:ascii="Cambria" w:hAnsi="Cambria"/>
        </w:rPr>
        <w:t>2. Find out the top 5 countries with most number of clients.</w:t>
      </w:r>
      <w:r>
        <w:rPr>
          <w:rFonts w:ascii="LucidaGrande" w:hAnsi="LucidaGrande" w:cs="LucidaGrande"/>
        </w:rPr>
        <w:t xml:space="preserve"> </w:t>
      </w:r>
      <w:r>
        <w:rPr>
          <w:rFonts w:ascii="Cambria" w:hAnsi="Cambria"/>
        </w:rPr>
        <w:t xml:space="preserve">3. What are the names of all the languages in the database (sorted alphabetically)? </w:t>
      </w:r>
    </w:p>
    <w:p w14:paraId="761E3396" w14:textId="77777777" w:rsidR="00592AB9" w:rsidRDefault="00592AB9" w:rsidP="00592AB9">
      <w:pPr>
        <w:pStyle w:val="NormalWeb"/>
        <w:shd w:val="clear" w:color="auto" w:fill="FFFFFF"/>
      </w:pPr>
      <w:r>
        <w:rPr>
          <w:rFonts w:ascii="Cambria" w:hAnsi="Cambria"/>
        </w:rPr>
        <w:t>4. Return the full names (First and last) of actors with “SON” in their last name, ordered by their First name.</w:t>
      </w:r>
      <w:r>
        <w:rPr>
          <w:rFonts w:ascii="Monaco" w:hAnsi="Monaco"/>
        </w:rPr>
        <w:t xml:space="preserve"> </w:t>
      </w:r>
    </w:p>
    <w:p w14:paraId="7FADE837" w14:textId="77777777" w:rsidR="00592AB9" w:rsidRDefault="00592AB9" w:rsidP="00592AB9">
      <w:pPr>
        <w:pStyle w:val="NormalWeb"/>
        <w:shd w:val="clear" w:color="auto" w:fill="FFFFFF"/>
      </w:pPr>
      <w:r>
        <w:rPr>
          <w:rFonts w:ascii="Cambria" w:hAnsi="Cambria"/>
        </w:rPr>
        <w:t>Hint: To search for a text in a Field use the Filter:</w:t>
      </w:r>
      <w:r>
        <w:rPr>
          <w:rFonts w:ascii="Monaco" w:hAnsi="Monaco"/>
        </w:rPr>
        <w:t xml:space="preserve"> </w:t>
      </w:r>
      <w:r>
        <w:rPr>
          <w:rFonts w:ascii="Cambria" w:hAnsi="Cambria"/>
        </w:rPr>
        <w:t xml:space="preserve">WHERE </w:t>
      </w:r>
      <w:proofErr w:type="spellStart"/>
      <w:r>
        <w:rPr>
          <w:rFonts w:ascii="Cambria" w:hAnsi="Cambria"/>
        </w:rPr>
        <w:t>First_name</w:t>
      </w:r>
      <w:proofErr w:type="spellEnd"/>
      <w:r>
        <w:rPr>
          <w:rFonts w:ascii="Cambria" w:hAnsi="Cambria"/>
        </w:rPr>
        <w:t xml:space="preserve"> LIKE ‘%son%</w:t>
      </w:r>
      <w:proofErr w:type="gramStart"/>
      <w:r>
        <w:rPr>
          <w:rFonts w:ascii="Cambria" w:hAnsi="Cambria"/>
        </w:rPr>
        <w:t>’ ;</w:t>
      </w:r>
      <w:proofErr w:type="gramEnd"/>
      <w:r>
        <w:rPr>
          <w:rFonts w:ascii="Cambria" w:hAnsi="Cambria"/>
        </w:rPr>
        <w:t xml:space="preserve"> </w:t>
      </w:r>
    </w:p>
    <w:p w14:paraId="4DB28762" w14:textId="77777777" w:rsidR="00592AB9" w:rsidRDefault="00592AB9" w:rsidP="00592AB9">
      <w:pPr>
        <w:pStyle w:val="NormalWeb"/>
        <w:shd w:val="clear" w:color="auto" w:fill="FFFFFF"/>
      </w:pPr>
      <w:r>
        <w:rPr>
          <w:rFonts w:ascii="Cambria" w:hAnsi="Cambria"/>
        </w:rPr>
        <w:t>This will search for “SON” anywhere in the Field.</w:t>
      </w:r>
      <w:r>
        <w:rPr>
          <w:rFonts w:ascii="Monaco" w:hAnsi="Monaco"/>
        </w:rPr>
        <w:t xml:space="preserve"> </w:t>
      </w:r>
      <w:r>
        <w:rPr>
          <w:rFonts w:ascii="Cambria" w:hAnsi="Cambria"/>
        </w:rPr>
        <w:t>5. Create a list of Films and their corresponding categories.</w:t>
      </w:r>
      <w:r>
        <w:rPr>
          <w:rFonts w:ascii="Monaco" w:hAnsi="Monaco"/>
        </w:rPr>
        <w:t xml:space="preserve"> </w:t>
      </w:r>
      <w:r>
        <w:rPr>
          <w:rFonts w:ascii="Cambria" w:hAnsi="Cambria"/>
        </w:rPr>
        <w:t>6. Create a list of categories and the number of Films for each category.</w:t>
      </w:r>
      <w:r>
        <w:rPr>
          <w:rFonts w:ascii="Monaco" w:hAnsi="Monaco"/>
        </w:rPr>
        <w:t xml:space="preserve"> </w:t>
      </w:r>
      <w:r>
        <w:rPr>
          <w:rFonts w:ascii="Cambria" w:hAnsi="Cambria"/>
        </w:rPr>
        <w:t>7. Create a list of actors and the number of movies by each actor.</w:t>
      </w:r>
      <w:r>
        <w:rPr>
          <w:rFonts w:ascii="Monaco" w:hAnsi="Monaco"/>
        </w:rPr>
        <w:t xml:space="preserve"> </w:t>
      </w:r>
      <w:r>
        <w:rPr>
          <w:rFonts w:ascii="Cambria" w:hAnsi="Cambria"/>
        </w:rPr>
        <w:t>8. List the Film id and titles of those Films that are not in inventory.</w:t>
      </w:r>
      <w:r>
        <w:rPr>
          <w:rFonts w:ascii="LucidaGrande" w:hAnsi="LucidaGrande" w:cs="LucidaGrande"/>
        </w:rPr>
        <w:t xml:space="preserve"> </w:t>
      </w:r>
      <w:r>
        <w:rPr>
          <w:rFonts w:ascii="Cambria" w:hAnsi="Cambria"/>
        </w:rPr>
        <w:t>9. Find a list of customers who have not rented a movie yet.</w:t>
      </w:r>
      <w:r>
        <w:rPr>
          <w:rFonts w:ascii="LucidaGrande" w:hAnsi="LucidaGrande" w:cs="LucidaGrande"/>
        </w:rPr>
        <w:t xml:space="preserve"> </w:t>
      </w:r>
      <w:r>
        <w:rPr>
          <w:rFonts w:ascii="Cambria" w:hAnsi="Cambria"/>
        </w:rPr>
        <w:t xml:space="preserve">10. Find the number of </w:t>
      </w:r>
      <w:r>
        <w:rPr>
          <w:rFonts w:ascii="Cambria" w:hAnsi="Cambria"/>
          <w:b/>
          <w:bCs/>
        </w:rPr>
        <w:t xml:space="preserve">English </w:t>
      </w:r>
      <w:r>
        <w:rPr>
          <w:rFonts w:ascii="Cambria" w:hAnsi="Cambria"/>
        </w:rPr>
        <w:t>Films having category of ‘</w:t>
      </w:r>
      <w:r>
        <w:rPr>
          <w:rFonts w:ascii="Cambria" w:hAnsi="Cambria"/>
          <w:b/>
          <w:bCs/>
        </w:rPr>
        <w:t>Documentary’</w:t>
      </w:r>
      <w:r>
        <w:rPr>
          <w:rFonts w:ascii="Cambria" w:hAnsi="Cambria"/>
        </w:rPr>
        <w:t xml:space="preserve">. </w:t>
      </w:r>
    </w:p>
    <w:p w14:paraId="2DF93667" w14:textId="4A42C4C0" w:rsidR="002C67EF" w:rsidRDefault="002C67EF" w:rsidP="005E56EF">
      <w:pPr>
        <w:widowControl w:val="0"/>
        <w:autoSpaceDE w:val="0"/>
        <w:autoSpaceDN w:val="0"/>
        <w:adjustRightInd w:val="0"/>
        <w:rPr>
          <w:rFonts w:cs="Helvetica Neue"/>
          <w:b/>
          <w:color w:val="000000" w:themeColor="text1"/>
        </w:rPr>
      </w:pPr>
    </w:p>
    <w:p w14:paraId="4CA8EC0D" w14:textId="77777777" w:rsidR="005E56EF" w:rsidRPr="002C67EF" w:rsidRDefault="002C67EF" w:rsidP="005E56EF">
      <w:pPr>
        <w:widowControl w:val="0"/>
        <w:autoSpaceDE w:val="0"/>
        <w:autoSpaceDN w:val="0"/>
        <w:adjustRightInd w:val="0"/>
        <w:rPr>
          <w:rFonts w:cs="Helvetica Neue"/>
          <w:b/>
          <w:color w:val="000000" w:themeColor="text1"/>
        </w:rPr>
      </w:pPr>
      <w:r w:rsidRPr="002C67EF">
        <w:rPr>
          <w:rFonts w:cs="Helvetica Neue"/>
          <w:b/>
          <w:color w:val="000000" w:themeColor="text1"/>
        </w:rPr>
        <w:t xml:space="preserve">Question 1. </w:t>
      </w:r>
      <w:r w:rsidR="005E56EF" w:rsidRPr="002C67EF">
        <w:rPr>
          <w:rFonts w:cs="Helvetica Neue"/>
          <w:b/>
          <w:color w:val="000000" w:themeColor="text1"/>
        </w:rPr>
        <w:t>Read the following Case Study on Intro to System Architecture and Answer following questions:</w:t>
      </w:r>
    </w:p>
    <w:p w14:paraId="07749860" w14:textId="77777777" w:rsidR="005E56EF" w:rsidRPr="002C67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 xml:space="preserve">What is web server? Give example name of a web server? Why is it used? </w:t>
      </w:r>
    </w:p>
    <w:p w14:paraId="1F0652B3" w14:textId="77777777" w:rsidR="005E56EF" w:rsidRPr="002C67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message queuing system? Where is it used? What are the features of Messaging system?</w:t>
      </w:r>
    </w:p>
    <w:p w14:paraId="509F5CDE" w14:textId="77777777" w:rsidR="005E56EF" w:rsidRPr="002C67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load balancer? Difference between Hardware and Software load balancer?</w:t>
      </w:r>
    </w:p>
    <w:p w14:paraId="0CBA8133" w14:textId="77777777" w:rsidR="005E56EF" w:rsidRPr="002C67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caching? Different types of caching? Why is caching needed? What happens when caching is not present?</w:t>
      </w:r>
    </w:p>
    <w:p w14:paraId="69FB3F1E" w14:textId="77777777" w:rsidR="005E56EF" w:rsidRPr="002C67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 xml:space="preserve">What is platform as </w:t>
      </w:r>
      <w:proofErr w:type="gramStart"/>
      <w:r w:rsidRPr="002C67EF">
        <w:rPr>
          <w:rFonts w:cs="Helvetica Neue"/>
          <w:color w:val="000000" w:themeColor="text1"/>
        </w:rPr>
        <w:t>service ,</w:t>
      </w:r>
      <w:proofErr w:type="gramEnd"/>
      <w:r w:rsidRPr="002C67EF">
        <w:rPr>
          <w:rFonts w:cs="Helvetica Neue"/>
          <w:color w:val="000000" w:themeColor="text1"/>
        </w:rPr>
        <w:t xml:space="preserve"> infrastructure as service and software as service?</w:t>
      </w:r>
    </w:p>
    <w:p w14:paraId="66B14793" w14:textId="77777777" w:rsidR="005E56EF" w:rsidRPr="002C67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CDN? Please explain in detail. Where is CDN used in apps you use on daily basis on your smart phone or TV or Computer?</w:t>
      </w:r>
    </w:p>
    <w:p w14:paraId="3A13BEE6" w14:textId="77777777" w:rsidR="005E56EF" w:rsidRPr="002C67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 xml:space="preserve">What </w:t>
      </w:r>
      <w:r w:rsidR="002C67EF" w:rsidRPr="002C67EF">
        <w:rPr>
          <w:rFonts w:cs="Helvetica Neue"/>
          <w:color w:val="000000" w:themeColor="text1"/>
        </w:rPr>
        <w:t>is Map Reduce? What is distributed computing? Explain data gravity?</w:t>
      </w:r>
      <w:r w:rsidR="002C67EF" w:rsidRPr="002C67EF">
        <w:rPr>
          <w:rFonts w:cs="Helvetica Neue"/>
          <w:color w:val="000000" w:themeColor="text1"/>
        </w:rPr>
        <w:br/>
      </w:r>
    </w:p>
    <w:p w14:paraId="228F57FF" w14:textId="77777777" w:rsidR="002C67EF" w:rsidRPr="002C67EF" w:rsidRDefault="002C67EF" w:rsidP="002C67EF">
      <w:pPr>
        <w:widowControl w:val="0"/>
        <w:autoSpaceDE w:val="0"/>
        <w:autoSpaceDN w:val="0"/>
        <w:adjustRightInd w:val="0"/>
        <w:rPr>
          <w:rFonts w:cs="Helvetica Neue"/>
          <w:b/>
          <w:color w:val="000000" w:themeColor="text1"/>
          <w:sz w:val="28"/>
          <w:szCs w:val="28"/>
        </w:rPr>
      </w:pPr>
      <w:r w:rsidRPr="002C67EF">
        <w:rPr>
          <w:rFonts w:cs="Helvetica Neue"/>
          <w:b/>
          <w:color w:val="000000" w:themeColor="text1"/>
          <w:sz w:val="28"/>
          <w:szCs w:val="28"/>
        </w:rPr>
        <w:t>Introduction to architecting systems for scale.</w:t>
      </w:r>
    </w:p>
    <w:p w14:paraId="702F8E53" w14:textId="77777777" w:rsidR="002C67EF" w:rsidRDefault="002C67EF" w:rsidP="005E56EF">
      <w:pPr>
        <w:widowControl w:val="0"/>
        <w:autoSpaceDE w:val="0"/>
        <w:autoSpaceDN w:val="0"/>
        <w:adjustRightInd w:val="0"/>
        <w:rPr>
          <w:rFonts w:cs="Helvetica Neue"/>
          <w:color w:val="262626"/>
        </w:rPr>
      </w:pPr>
    </w:p>
    <w:p w14:paraId="6B740B4C"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Few computer science or software development programs attempt to teach the building blocks of scalable systems. Instead, system architecture is usually picked up on the job by </w:t>
      </w:r>
      <w:hyperlink r:id="rId37" w:history="1">
        <w:r w:rsidRPr="005E56EF">
          <w:rPr>
            <w:rFonts w:cs="Helvetica Neue"/>
            <w:color w:val="FC3B44"/>
          </w:rPr>
          <w:t>working through the pain of a growing product</w:t>
        </w:r>
      </w:hyperlink>
      <w:r w:rsidRPr="005E56EF">
        <w:rPr>
          <w:rFonts w:cs="Helvetica Neue"/>
          <w:color w:val="262626"/>
        </w:rPr>
        <w:t xml:space="preserve"> or by working with engineers who have already learned through that suffering process.</w:t>
      </w:r>
    </w:p>
    <w:p w14:paraId="5DE25A45"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In this post I'll attempt to document some of the scalability architecture lessons I've learned while working on systems at </w:t>
      </w:r>
      <w:hyperlink r:id="rId38" w:history="1">
        <w:r w:rsidRPr="005E56EF">
          <w:rPr>
            <w:rFonts w:cs="Helvetica Neue"/>
            <w:color w:val="FC3B44"/>
          </w:rPr>
          <w:t>Yahoo!</w:t>
        </w:r>
      </w:hyperlink>
      <w:r w:rsidRPr="005E56EF">
        <w:rPr>
          <w:rFonts w:cs="Helvetica Neue"/>
          <w:color w:val="262626"/>
        </w:rPr>
        <w:t xml:space="preserve"> and </w:t>
      </w:r>
      <w:hyperlink r:id="rId39" w:history="1">
        <w:r w:rsidRPr="005E56EF">
          <w:rPr>
            <w:rFonts w:cs="Helvetica Neue"/>
            <w:color w:val="FC3B44"/>
          </w:rPr>
          <w:t>Digg</w:t>
        </w:r>
      </w:hyperlink>
      <w:r w:rsidRPr="005E56EF">
        <w:rPr>
          <w:rFonts w:cs="Helvetica Neue"/>
          <w:color w:val="262626"/>
        </w:rPr>
        <w:t>.</w:t>
      </w:r>
    </w:p>
    <w:p w14:paraId="4FADE60D"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I've attempted to maintain a color convention for diagrams:</w:t>
      </w:r>
    </w:p>
    <w:p w14:paraId="5D5F6A85" w14:textId="77777777" w:rsidR="005E56EF" w:rsidRPr="005E56EF" w:rsidRDefault="005E56EF" w:rsidP="005E56EF">
      <w:pPr>
        <w:widowControl w:val="0"/>
        <w:numPr>
          <w:ilvl w:val="0"/>
          <w:numId w:val="22"/>
        </w:numPr>
        <w:tabs>
          <w:tab w:val="left" w:pos="220"/>
          <w:tab w:val="left" w:pos="720"/>
        </w:tabs>
        <w:autoSpaceDE w:val="0"/>
        <w:autoSpaceDN w:val="0"/>
        <w:adjustRightInd w:val="0"/>
        <w:jc w:val="both"/>
        <w:rPr>
          <w:rFonts w:cs="Helvetica Neue"/>
          <w:color w:val="262626"/>
        </w:rPr>
      </w:pPr>
      <w:r w:rsidRPr="005E56EF">
        <w:rPr>
          <w:rFonts w:cs="Helvetica Neue"/>
          <w:i/>
          <w:iCs/>
          <w:color w:val="262626"/>
        </w:rPr>
        <w:t>green</w:t>
      </w:r>
      <w:r w:rsidRPr="005E56EF">
        <w:rPr>
          <w:rFonts w:cs="Helvetica Neue"/>
          <w:color w:val="262626"/>
        </w:rPr>
        <w:t xml:space="preserve"> is an external request from an external client (an HTTP request from a browser, </w:t>
      </w:r>
      <w:proofErr w:type="spellStart"/>
      <w:r w:rsidRPr="005E56EF">
        <w:rPr>
          <w:rFonts w:cs="Helvetica Neue"/>
          <w:color w:val="262626"/>
        </w:rPr>
        <w:t>etc</w:t>
      </w:r>
      <w:proofErr w:type="spellEnd"/>
      <w:r w:rsidRPr="005E56EF">
        <w:rPr>
          <w:rFonts w:cs="Helvetica Neue"/>
          <w:color w:val="262626"/>
        </w:rPr>
        <w:t>),</w:t>
      </w:r>
    </w:p>
    <w:p w14:paraId="30865C70" w14:textId="77777777" w:rsidR="005E56EF" w:rsidRPr="005E56EF" w:rsidRDefault="005E56EF" w:rsidP="005E56EF">
      <w:pPr>
        <w:widowControl w:val="0"/>
        <w:numPr>
          <w:ilvl w:val="0"/>
          <w:numId w:val="22"/>
        </w:numPr>
        <w:tabs>
          <w:tab w:val="left" w:pos="220"/>
          <w:tab w:val="left" w:pos="720"/>
        </w:tabs>
        <w:autoSpaceDE w:val="0"/>
        <w:autoSpaceDN w:val="0"/>
        <w:adjustRightInd w:val="0"/>
        <w:jc w:val="both"/>
        <w:rPr>
          <w:rFonts w:cs="Helvetica Neue"/>
          <w:color w:val="262626"/>
        </w:rPr>
      </w:pPr>
      <w:r w:rsidRPr="005E56EF">
        <w:rPr>
          <w:rFonts w:cs="Helvetica Neue"/>
          <w:i/>
          <w:iCs/>
          <w:color w:val="262626"/>
        </w:rPr>
        <w:t>blue</w:t>
      </w:r>
      <w:r w:rsidRPr="005E56EF">
        <w:rPr>
          <w:rFonts w:cs="Helvetica Neue"/>
          <w:color w:val="262626"/>
        </w:rPr>
        <w:t xml:space="preserve"> is your code running in some container (a Django app running on </w:t>
      </w:r>
      <w:hyperlink r:id="rId40" w:history="1">
        <w:proofErr w:type="spellStart"/>
        <w:r w:rsidRPr="005E56EF">
          <w:rPr>
            <w:rFonts w:cs="Helvetica Neue"/>
            <w:color w:val="FC3B44"/>
          </w:rPr>
          <w:t>mod_wsgi</w:t>
        </w:r>
        <w:proofErr w:type="spellEnd"/>
      </w:hyperlink>
      <w:r w:rsidRPr="005E56EF">
        <w:rPr>
          <w:rFonts w:cs="Helvetica Neue"/>
          <w:color w:val="262626"/>
        </w:rPr>
        <w:t xml:space="preserve">, a Python script listening to </w:t>
      </w:r>
      <w:hyperlink r:id="rId41" w:history="1">
        <w:proofErr w:type="spellStart"/>
        <w:r w:rsidRPr="005E56EF">
          <w:rPr>
            <w:rFonts w:cs="Helvetica Neue"/>
            <w:color w:val="FC3B44"/>
          </w:rPr>
          <w:t>RabbitMQ</w:t>
        </w:r>
        <w:proofErr w:type="spellEnd"/>
      </w:hyperlink>
      <w:r w:rsidRPr="005E56EF">
        <w:rPr>
          <w:rFonts w:cs="Helvetica Neue"/>
          <w:color w:val="262626"/>
        </w:rPr>
        <w:t xml:space="preserve">, </w:t>
      </w:r>
      <w:proofErr w:type="spellStart"/>
      <w:r w:rsidRPr="005E56EF">
        <w:rPr>
          <w:rFonts w:cs="Helvetica Neue"/>
          <w:color w:val="262626"/>
        </w:rPr>
        <w:t>etc</w:t>
      </w:r>
      <w:proofErr w:type="spellEnd"/>
      <w:r w:rsidRPr="005E56EF">
        <w:rPr>
          <w:rFonts w:cs="Helvetica Neue"/>
          <w:color w:val="262626"/>
        </w:rPr>
        <w:t>), and</w:t>
      </w:r>
    </w:p>
    <w:p w14:paraId="2D9512A6" w14:textId="77777777" w:rsidR="005E56EF" w:rsidRPr="005E56EF" w:rsidRDefault="005E56EF" w:rsidP="005E56EF">
      <w:pPr>
        <w:widowControl w:val="0"/>
        <w:numPr>
          <w:ilvl w:val="0"/>
          <w:numId w:val="22"/>
        </w:numPr>
        <w:tabs>
          <w:tab w:val="left" w:pos="220"/>
          <w:tab w:val="left" w:pos="720"/>
        </w:tabs>
        <w:autoSpaceDE w:val="0"/>
        <w:autoSpaceDN w:val="0"/>
        <w:adjustRightInd w:val="0"/>
        <w:jc w:val="both"/>
        <w:rPr>
          <w:rFonts w:cs="Helvetica Neue"/>
          <w:color w:val="262626"/>
        </w:rPr>
      </w:pPr>
      <w:r w:rsidRPr="005E56EF">
        <w:rPr>
          <w:rFonts w:cs="Helvetica Neue"/>
          <w:i/>
          <w:iCs/>
          <w:color w:val="262626"/>
        </w:rPr>
        <w:t>red</w:t>
      </w:r>
      <w:r w:rsidRPr="005E56EF">
        <w:rPr>
          <w:rFonts w:cs="Helvetica Neue"/>
          <w:color w:val="262626"/>
        </w:rPr>
        <w:t xml:space="preserve"> is a piece of infrastructure (MySQL, </w:t>
      </w:r>
      <w:hyperlink r:id="rId42" w:history="1">
        <w:proofErr w:type="spellStart"/>
        <w:r w:rsidRPr="005E56EF">
          <w:rPr>
            <w:rFonts w:cs="Helvetica Neue"/>
            <w:color w:val="FC3B44"/>
          </w:rPr>
          <w:t>Redis</w:t>
        </w:r>
        <w:proofErr w:type="spellEnd"/>
      </w:hyperlink>
      <w:r w:rsidRPr="005E56EF">
        <w:rPr>
          <w:rFonts w:cs="Helvetica Neue"/>
          <w:color w:val="262626"/>
        </w:rPr>
        <w:t xml:space="preserve">, </w:t>
      </w:r>
      <w:proofErr w:type="spellStart"/>
      <w:r w:rsidRPr="005E56EF">
        <w:rPr>
          <w:rFonts w:cs="Helvetica Neue"/>
          <w:color w:val="262626"/>
        </w:rPr>
        <w:t>RabbitMQ</w:t>
      </w:r>
      <w:proofErr w:type="spellEnd"/>
      <w:r w:rsidRPr="005E56EF">
        <w:rPr>
          <w:rFonts w:cs="Helvetica Neue"/>
          <w:color w:val="262626"/>
        </w:rPr>
        <w:t xml:space="preserve">, </w:t>
      </w:r>
      <w:proofErr w:type="spellStart"/>
      <w:r w:rsidRPr="005E56EF">
        <w:rPr>
          <w:rFonts w:cs="Helvetica Neue"/>
          <w:color w:val="262626"/>
        </w:rPr>
        <w:t>etc</w:t>
      </w:r>
      <w:proofErr w:type="spellEnd"/>
      <w:r w:rsidRPr="005E56EF">
        <w:rPr>
          <w:rFonts w:cs="Helvetica Neue"/>
          <w:color w:val="262626"/>
        </w:rPr>
        <w:t>).</w:t>
      </w:r>
    </w:p>
    <w:p w14:paraId="4AF93B9A"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lastRenderedPageBreak/>
        <w:t>Load balancing</w:t>
      </w:r>
    </w:p>
    <w:p w14:paraId="56705FDB"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The ideal system increases capacity linearly with adding hardware. In such a system, if you have one machine and add another, your capacity would double. If you had three and you add another, your capacity would increase by 33%. Let's call this </w:t>
      </w:r>
      <w:r w:rsidRPr="005E56EF">
        <w:rPr>
          <w:rFonts w:cs="Helvetica Neue"/>
          <w:i/>
          <w:iCs/>
          <w:color w:val="262626"/>
        </w:rPr>
        <w:t>horizontal scalability</w:t>
      </w:r>
      <w:r w:rsidRPr="005E56EF">
        <w:rPr>
          <w:rFonts w:cs="Helvetica Neue"/>
          <w:color w:val="262626"/>
        </w:rPr>
        <w:t>.</w:t>
      </w:r>
    </w:p>
    <w:p w14:paraId="301A3764"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On the failure side, an ideal system isn't disrupted by the loss of a server. Losing a server should simply decrease system capacity by the same amount it increased overall capacity when it was added. Let's call this </w:t>
      </w:r>
      <w:r w:rsidRPr="005E56EF">
        <w:rPr>
          <w:rFonts w:cs="Helvetica Neue"/>
          <w:i/>
          <w:iCs/>
          <w:color w:val="262626"/>
        </w:rPr>
        <w:t>redundancy</w:t>
      </w:r>
      <w:r w:rsidRPr="005E56EF">
        <w:rPr>
          <w:rFonts w:cs="Helvetica Neue"/>
          <w:color w:val="262626"/>
        </w:rPr>
        <w:t>.</w:t>
      </w:r>
    </w:p>
    <w:p w14:paraId="78CBC134"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Both horizontal scalability and redundancy are usually achieved via load balancing.</w:t>
      </w:r>
    </w:p>
    <w:p w14:paraId="3BBFEBD7"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(This article won't address </w:t>
      </w:r>
      <w:r w:rsidRPr="005E56EF">
        <w:rPr>
          <w:rFonts w:cs="Helvetica Neue"/>
          <w:i/>
          <w:iCs/>
          <w:color w:val="262626"/>
        </w:rPr>
        <w:t>vertical scalability</w:t>
      </w:r>
      <w:r w:rsidRPr="005E56EF">
        <w:rPr>
          <w:rFonts w:cs="Helvetica Neue"/>
          <w:color w:val="262626"/>
        </w:rPr>
        <w:t>, as it is usually an undesirable property for a large system, as there is inevitably a point where it becomes cheaper to add capacity in the form on additional machines rather than additional resources of one machine, and redundancy and vertical scaling can be at odds with one-another.)</w:t>
      </w:r>
    </w:p>
    <w:p w14:paraId="4CC76C00"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3AC43B03" wp14:editId="1518A501">
            <wp:extent cx="5422265" cy="1635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9824" cy="1640721"/>
                    </a:xfrm>
                    <a:prstGeom prst="rect">
                      <a:avLst/>
                    </a:prstGeom>
                    <a:noFill/>
                    <a:ln>
                      <a:noFill/>
                    </a:ln>
                  </pic:spPr>
                </pic:pic>
              </a:graphicData>
            </a:graphic>
          </wp:inline>
        </w:drawing>
      </w:r>
    </w:p>
    <w:p w14:paraId="19870E20"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Load balancing is the process of spreading requests across multiple resources according to some metric (random, round-robin, random with weighting for machine capacity, </w:t>
      </w:r>
      <w:proofErr w:type="spellStart"/>
      <w:r w:rsidRPr="005E56EF">
        <w:rPr>
          <w:rFonts w:cs="Helvetica Neue"/>
          <w:color w:val="262626"/>
        </w:rPr>
        <w:t>etc</w:t>
      </w:r>
      <w:proofErr w:type="spellEnd"/>
      <w:r w:rsidRPr="005E56EF">
        <w:rPr>
          <w:rFonts w:cs="Helvetica Neue"/>
          <w:color w:val="262626"/>
        </w:rPr>
        <w:t xml:space="preserve">) and their current status (available for requests, not responding, elevated error rate, </w:t>
      </w:r>
      <w:proofErr w:type="spellStart"/>
      <w:r w:rsidRPr="005E56EF">
        <w:rPr>
          <w:rFonts w:cs="Helvetica Neue"/>
          <w:color w:val="262626"/>
        </w:rPr>
        <w:t>etc</w:t>
      </w:r>
      <w:proofErr w:type="spellEnd"/>
      <w:r w:rsidRPr="005E56EF">
        <w:rPr>
          <w:rFonts w:cs="Helvetica Neue"/>
          <w:color w:val="262626"/>
        </w:rPr>
        <w:t>).</w:t>
      </w:r>
    </w:p>
    <w:p w14:paraId="6D359818"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Load needs to be balanced between user requests and your web servers, but must also be balanced at every stage to achieve full scalability and redundancy for your system. A moderately large system may balance load at three layers:</w:t>
      </w:r>
    </w:p>
    <w:p w14:paraId="3C18D2F2" w14:textId="77777777" w:rsidR="005E56EF" w:rsidRPr="005E56EF" w:rsidRDefault="005E56EF" w:rsidP="005E56EF">
      <w:pPr>
        <w:widowControl w:val="0"/>
        <w:numPr>
          <w:ilvl w:val="0"/>
          <w:numId w:val="23"/>
        </w:numPr>
        <w:tabs>
          <w:tab w:val="left" w:pos="220"/>
          <w:tab w:val="left" w:pos="720"/>
        </w:tabs>
        <w:autoSpaceDE w:val="0"/>
        <w:autoSpaceDN w:val="0"/>
        <w:adjustRightInd w:val="0"/>
        <w:rPr>
          <w:rFonts w:cs="Helvetica Neue"/>
          <w:color w:val="262626"/>
        </w:rPr>
      </w:pPr>
      <w:r w:rsidRPr="005E56EF">
        <w:rPr>
          <w:rFonts w:cs="Helvetica Neue"/>
          <w:color w:val="262626"/>
        </w:rPr>
        <w:t>user to your web servers,</w:t>
      </w:r>
    </w:p>
    <w:p w14:paraId="1F615C11" w14:textId="77777777" w:rsidR="005E56EF" w:rsidRPr="005E56EF" w:rsidRDefault="005E56EF" w:rsidP="005E56EF">
      <w:pPr>
        <w:widowControl w:val="0"/>
        <w:numPr>
          <w:ilvl w:val="0"/>
          <w:numId w:val="23"/>
        </w:numPr>
        <w:tabs>
          <w:tab w:val="left" w:pos="220"/>
          <w:tab w:val="left" w:pos="720"/>
        </w:tabs>
        <w:autoSpaceDE w:val="0"/>
        <w:autoSpaceDN w:val="0"/>
        <w:adjustRightInd w:val="0"/>
        <w:rPr>
          <w:rFonts w:cs="Helvetica Neue"/>
          <w:color w:val="262626"/>
        </w:rPr>
      </w:pPr>
      <w:r w:rsidRPr="005E56EF">
        <w:rPr>
          <w:rFonts w:cs="Helvetica Neue"/>
          <w:color w:val="262626"/>
        </w:rPr>
        <w:t>web servers to an internal platform layer,</w:t>
      </w:r>
    </w:p>
    <w:p w14:paraId="7515BCF5" w14:textId="77777777" w:rsidR="005E56EF" w:rsidRPr="005E56EF" w:rsidRDefault="005E56EF" w:rsidP="005E56EF">
      <w:pPr>
        <w:widowControl w:val="0"/>
        <w:numPr>
          <w:ilvl w:val="0"/>
          <w:numId w:val="23"/>
        </w:numPr>
        <w:tabs>
          <w:tab w:val="left" w:pos="220"/>
          <w:tab w:val="left" w:pos="720"/>
        </w:tabs>
        <w:autoSpaceDE w:val="0"/>
        <w:autoSpaceDN w:val="0"/>
        <w:adjustRightInd w:val="0"/>
        <w:rPr>
          <w:rFonts w:cs="Helvetica Neue"/>
          <w:color w:val="262626"/>
        </w:rPr>
      </w:pPr>
      <w:r w:rsidRPr="005E56EF">
        <w:rPr>
          <w:rFonts w:cs="Helvetica Neue"/>
          <w:color w:val="262626"/>
        </w:rPr>
        <w:t>internal platform layer to your database.</w:t>
      </w:r>
    </w:p>
    <w:p w14:paraId="5DFEF977"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There are a number of ways to implement load balancing.</w:t>
      </w:r>
    </w:p>
    <w:p w14:paraId="19B52AD1" w14:textId="77777777" w:rsidR="005E56EF" w:rsidRPr="005E56EF" w:rsidRDefault="005E56EF" w:rsidP="005E56EF">
      <w:pPr>
        <w:widowControl w:val="0"/>
        <w:autoSpaceDE w:val="0"/>
        <w:autoSpaceDN w:val="0"/>
        <w:adjustRightInd w:val="0"/>
        <w:rPr>
          <w:rFonts w:cs="Helvetica Neue"/>
          <w:color w:val="262626"/>
        </w:rPr>
      </w:pPr>
    </w:p>
    <w:p w14:paraId="56384C92"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Smart clients</w:t>
      </w:r>
    </w:p>
    <w:p w14:paraId="48DE632B"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Adding load-balancing functionality into your database (cache, service, </w:t>
      </w:r>
      <w:proofErr w:type="spellStart"/>
      <w:r w:rsidRPr="005E56EF">
        <w:rPr>
          <w:rFonts w:cs="Helvetica Neue"/>
          <w:color w:val="262626"/>
        </w:rPr>
        <w:t>etc</w:t>
      </w:r>
      <w:proofErr w:type="spellEnd"/>
      <w:r w:rsidRPr="005E56EF">
        <w:rPr>
          <w:rFonts w:cs="Helvetica Neue"/>
          <w:color w:val="262626"/>
        </w:rPr>
        <w:t>) client is usually an attractive solution for the developer. Is it attractive because it is the simplest solution? Usually, no. Is it seductive because it is the most robust? Sadly, no. Is it alluring because it'll be easy to reuse? Tragically, no.</w:t>
      </w:r>
    </w:p>
    <w:p w14:paraId="168F3234" w14:textId="77777777" w:rsidR="005E56EF" w:rsidRPr="005E56EF" w:rsidRDefault="005E56EF" w:rsidP="005E56EF">
      <w:pPr>
        <w:widowControl w:val="0"/>
        <w:autoSpaceDE w:val="0"/>
        <w:autoSpaceDN w:val="0"/>
        <w:adjustRightInd w:val="0"/>
        <w:rPr>
          <w:rFonts w:cs="Helvetica Neue"/>
          <w:color w:val="262626"/>
        </w:rPr>
      </w:pPr>
    </w:p>
    <w:p w14:paraId="0E85B69B" w14:textId="77777777" w:rsidR="005E56EF" w:rsidRDefault="005E56EF" w:rsidP="005E56EF">
      <w:pPr>
        <w:widowControl w:val="0"/>
        <w:autoSpaceDE w:val="0"/>
        <w:autoSpaceDN w:val="0"/>
        <w:adjustRightInd w:val="0"/>
        <w:jc w:val="both"/>
        <w:rPr>
          <w:rFonts w:cs="Helvetica Neue"/>
          <w:i/>
          <w:iCs/>
          <w:color w:val="262626"/>
        </w:rPr>
      </w:pPr>
      <w:r w:rsidRPr="005E56EF">
        <w:rPr>
          <w:rFonts w:cs="Helvetica Neue"/>
          <w:i/>
          <w:iCs/>
          <w:color w:val="262626"/>
        </w:rPr>
        <w:t>Developers lean towards smart clients because they are developers, and so they are used to writing software to solve their problems, and smart clients are software.</w:t>
      </w:r>
    </w:p>
    <w:p w14:paraId="3ABB1740" w14:textId="77777777" w:rsidR="005E56EF" w:rsidRPr="005E56EF" w:rsidRDefault="005E56EF" w:rsidP="005E56EF">
      <w:pPr>
        <w:widowControl w:val="0"/>
        <w:autoSpaceDE w:val="0"/>
        <w:autoSpaceDN w:val="0"/>
        <w:adjustRightInd w:val="0"/>
        <w:jc w:val="both"/>
        <w:rPr>
          <w:rFonts w:cs="Helvetica Neue"/>
          <w:color w:val="262626"/>
        </w:rPr>
      </w:pPr>
    </w:p>
    <w:p w14:paraId="3677BBE8" w14:textId="77777777" w:rsidR="005E56EF" w:rsidRDefault="005E56EF" w:rsidP="005E56EF">
      <w:pPr>
        <w:widowControl w:val="0"/>
        <w:autoSpaceDE w:val="0"/>
        <w:autoSpaceDN w:val="0"/>
        <w:adjustRightInd w:val="0"/>
        <w:jc w:val="both"/>
        <w:rPr>
          <w:rFonts w:cs="Helvetica Neue"/>
          <w:color w:val="262626"/>
        </w:rPr>
      </w:pPr>
      <w:r w:rsidRPr="005E56EF">
        <w:rPr>
          <w:rFonts w:cs="Helvetica Neue"/>
          <w:color w:val="262626"/>
        </w:rPr>
        <w:t xml:space="preserve">With that caveat in mind, what is a smart client? It is a client which takes a pool of service hosts and balances load across them, detects downed hosts and avoids sending requests their way (they also have to detect recovered hosts, deal with adding new hosts, </w:t>
      </w:r>
      <w:proofErr w:type="spellStart"/>
      <w:r w:rsidRPr="005E56EF">
        <w:rPr>
          <w:rFonts w:cs="Helvetica Neue"/>
          <w:color w:val="262626"/>
        </w:rPr>
        <w:t>etc</w:t>
      </w:r>
      <w:proofErr w:type="spellEnd"/>
      <w:r w:rsidRPr="005E56EF">
        <w:rPr>
          <w:rFonts w:cs="Helvetica Neue"/>
          <w:color w:val="262626"/>
        </w:rPr>
        <w:t xml:space="preserve">, making them fun to </w:t>
      </w:r>
      <w:r w:rsidRPr="005E56EF">
        <w:rPr>
          <w:rFonts w:cs="Helvetica Neue"/>
          <w:color w:val="262626"/>
        </w:rPr>
        <w:lastRenderedPageBreak/>
        <w:t>get working decently and a terror to setup).</w:t>
      </w:r>
    </w:p>
    <w:p w14:paraId="2A707BF7" w14:textId="77777777" w:rsidR="005E56EF" w:rsidRPr="005E56EF" w:rsidRDefault="005E56EF" w:rsidP="005E56EF">
      <w:pPr>
        <w:widowControl w:val="0"/>
        <w:autoSpaceDE w:val="0"/>
        <w:autoSpaceDN w:val="0"/>
        <w:adjustRightInd w:val="0"/>
        <w:jc w:val="both"/>
        <w:rPr>
          <w:rFonts w:cs="Helvetica Neue"/>
          <w:color w:val="262626"/>
        </w:rPr>
      </w:pPr>
    </w:p>
    <w:p w14:paraId="38506D8D"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Hardware load balancers</w:t>
      </w:r>
    </w:p>
    <w:p w14:paraId="00878442"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The most expensive–but very high performance–solution to load balancing is to buy a dedicated hardware load balancer (something like a </w:t>
      </w:r>
      <w:hyperlink r:id="rId44" w:history="1">
        <w:r w:rsidRPr="005E56EF">
          <w:rPr>
            <w:rFonts w:cs="Helvetica Neue"/>
            <w:color w:val="FC3B44"/>
          </w:rPr>
          <w:t>Citrix NetScaler</w:t>
        </w:r>
      </w:hyperlink>
      <w:r w:rsidRPr="005E56EF">
        <w:rPr>
          <w:rFonts w:cs="Helvetica Neue"/>
          <w:color w:val="262626"/>
        </w:rPr>
        <w:t>). While they can solve a remarkable range of problems, hardware solutions are remarkably expensive, and they are also "non-trivial" to configure.</w:t>
      </w:r>
    </w:p>
    <w:p w14:paraId="69E976C5"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As such, generally even large companies with substantial budgets will often avoid using dedicated hardware for all their load-balancing needs; instead they use them only as the first point of contact from user requests to their infrastructure, and use other mechanisms (smart clients or the hybrid approach discussed in the next section) for load-balancing for traffic within their network.</w:t>
      </w:r>
    </w:p>
    <w:p w14:paraId="3C7E5682" w14:textId="77777777" w:rsidR="005E56EF" w:rsidRPr="005E56EF" w:rsidRDefault="005E56EF" w:rsidP="005E56EF">
      <w:pPr>
        <w:widowControl w:val="0"/>
        <w:autoSpaceDE w:val="0"/>
        <w:autoSpaceDN w:val="0"/>
        <w:adjustRightInd w:val="0"/>
        <w:rPr>
          <w:rFonts w:cs="Helvetica Neue"/>
          <w:color w:val="262626"/>
        </w:rPr>
      </w:pPr>
    </w:p>
    <w:p w14:paraId="55C99098"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Software load balancers</w:t>
      </w:r>
    </w:p>
    <w:p w14:paraId="30BCE91E"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If you want to avoid the pain of creating a smart client, and purchasing dedicated hardware is excessive, then the universe has been kind enough to provide a hybrid: software load-balancers.</w:t>
      </w:r>
    </w:p>
    <w:p w14:paraId="5A47EBD4" w14:textId="77777777" w:rsidR="005E56EF" w:rsidRPr="005E56EF" w:rsidRDefault="005E56EF" w:rsidP="005E56EF">
      <w:pPr>
        <w:widowControl w:val="0"/>
        <w:autoSpaceDE w:val="0"/>
        <w:autoSpaceDN w:val="0"/>
        <w:adjustRightInd w:val="0"/>
        <w:jc w:val="both"/>
        <w:rPr>
          <w:rFonts w:cs="Helvetica Neue"/>
          <w:color w:val="262626"/>
        </w:rPr>
      </w:pPr>
      <w:hyperlink r:id="rId45" w:history="1">
        <w:proofErr w:type="spellStart"/>
        <w:r w:rsidRPr="005E56EF">
          <w:rPr>
            <w:rFonts w:cs="Helvetica Neue"/>
            <w:color w:val="FC3B44"/>
          </w:rPr>
          <w:t>HAProxy</w:t>
        </w:r>
        <w:proofErr w:type="spellEnd"/>
      </w:hyperlink>
      <w:r w:rsidRPr="005E56EF">
        <w:rPr>
          <w:rFonts w:cs="Helvetica Neue"/>
          <w:color w:val="262626"/>
        </w:rPr>
        <w:t xml:space="preserve"> is a great example of this approach. It runs locally on each of your boxes, and each service you want to load-balance has a locally bound port. For example, you might have your platform machines accessible via </w:t>
      </w:r>
      <w:r w:rsidRPr="005E56EF">
        <w:rPr>
          <w:rFonts w:cs="Menlo"/>
          <w:color w:val="B80E3D"/>
        </w:rPr>
        <w:t>localhost:9000</w:t>
      </w:r>
      <w:r w:rsidRPr="005E56EF">
        <w:rPr>
          <w:rFonts w:cs="Helvetica Neue"/>
          <w:color w:val="262626"/>
        </w:rPr>
        <w:t xml:space="preserve">, your database read-pool at </w:t>
      </w:r>
      <w:r w:rsidRPr="005E56EF">
        <w:rPr>
          <w:rFonts w:cs="Menlo"/>
          <w:color w:val="B80E3D"/>
        </w:rPr>
        <w:t>localhost:9001</w:t>
      </w:r>
      <w:r w:rsidRPr="005E56EF">
        <w:rPr>
          <w:rFonts w:cs="Helvetica Neue"/>
          <w:color w:val="262626"/>
        </w:rPr>
        <w:t xml:space="preserve"> and your database write-pool at </w:t>
      </w:r>
      <w:r w:rsidRPr="005E56EF">
        <w:rPr>
          <w:rFonts w:cs="Menlo"/>
          <w:color w:val="B80E3D"/>
        </w:rPr>
        <w:t>localhost:9002</w:t>
      </w:r>
      <w:r w:rsidRPr="005E56EF">
        <w:rPr>
          <w:rFonts w:cs="Helvetica Neue"/>
          <w:color w:val="262626"/>
        </w:rPr>
        <w:t xml:space="preserve">. </w:t>
      </w:r>
      <w:proofErr w:type="spellStart"/>
      <w:r w:rsidRPr="005E56EF">
        <w:rPr>
          <w:rFonts w:cs="Helvetica Neue"/>
          <w:color w:val="262626"/>
        </w:rPr>
        <w:t>HAProxy</w:t>
      </w:r>
      <w:proofErr w:type="spellEnd"/>
      <w:r w:rsidRPr="005E56EF">
        <w:rPr>
          <w:rFonts w:cs="Helvetica Neue"/>
          <w:color w:val="262626"/>
        </w:rPr>
        <w:t xml:space="preserve"> manages </w:t>
      </w:r>
      <w:proofErr w:type="spellStart"/>
      <w:r w:rsidRPr="005E56EF">
        <w:rPr>
          <w:rFonts w:cs="Helvetica Neue"/>
          <w:color w:val="262626"/>
        </w:rPr>
        <w:t>healthchecks</w:t>
      </w:r>
      <w:proofErr w:type="spellEnd"/>
      <w:r w:rsidRPr="005E56EF">
        <w:rPr>
          <w:rFonts w:cs="Helvetica Neue"/>
          <w:color w:val="262626"/>
        </w:rPr>
        <w:t xml:space="preserve"> and will remove and return machines to those pools according to your configuration, as well as balancing across all the machines in those pools as well.</w:t>
      </w:r>
    </w:p>
    <w:p w14:paraId="142F0C3E" w14:textId="77777777" w:rsidR="005E56EF" w:rsidRDefault="005E56EF" w:rsidP="005E56EF">
      <w:pPr>
        <w:widowControl w:val="0"/>
        <w:autoSpaceDE w:val="0"/>
        <w:autoSpaceDN w:val="0"/>
        <w:adjustRightInd w:val="0"/>
        <w:jc w:val="both"/>
        <w:rPr>
          <w:rFonts w:cs="Helvetica Neue"/>
          <w:color w:val="262626"/>
        </w:rPr>
      </w:pPr>
      <w:r w:rsidRPr="005E56EF">
        <w:rPr>
          <w:rFonts w:cs="Helvetica Neue"/>
          <w:color w:val="262626"/>
        </w:rPr>
        <w:t>For most systems, I'd recommend starting with a software load balancer and moving to smart clients or hardware load balancing only with deliberate need.</w:t>
      </w:r>
    </w:p>
    <w:p w14:paraId="6BF57366" w14:textId="77777777" w:rsidR="005E56EF" w:rsidRPr="005E56EF" w:rsidRDefault="005E56EF" w:rsidP="005E56EF">
      <w:pPr>
        <w:widowControl w:val="0"/>
        <w:autoSpaceDE w:val="0"/>
        <w:autoSpaceDN w:val="0"/>
        <w:adjustRightInd w:val="0"/>
        <w:jc w:val="both"/>
        <w:rPr>
          <w:rFonts w:cs="Helvetica Neue"/>
          <w:color w:val="262626"/>
        </w:rPr>
      </w:pPr>
    </w:p>
    <w:p w14:paraId="4258F7D5"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Caching</w:t>
      </w:r>
    </w:p>
    <w:p w14:paraId="6A286FE2"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Load balancing helps you scale horizontally across an ever-increasing number of servers, but caching will enable you to make vastly better use of the resources you already have, as well as making otherwise unattainable product requirements feasible.</w:t>
      </w:r>
    </w:p>
    <w:p w14:paraId="2C591236"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Caching consists of: </w:t>
      </w:r>
      <w:proofErr w:type="spellStart"/>
      <w:r w:rsidRPr="005E56EF">
        <w:rPr>
          <w:rFonts w:cs="Helvetica Neue"/>
          <w:color w:val="262626"/>
        </w:rPr>
        <w:t>precalculating</w:t>
      </w:r>
      <w:proofErr w:type="spellEnd"/>
      <w:r w:rsidRPr="005E56EF">
        <w:rPr>
          <w:rFonts w:cs="Helvetica Neue"/>
          <w:color w:val="262626"/>
        </w:rPr>
        <w:t xml:space="preserve"> results (e.g. the number of visits from each referring domain for the previous day), pre-generating expensive indexes (e.g. suggested stories based on a user's click history), and storing copies of frequently accessed data in a faster backend (e.g. </w:t>
      </w:r>
      <w:hyperlink r:id="rId46" w:history="1">
        <w:proofErr w:type="spellStart"/>
        <w:r w:rsidRPr="005E56EF">
          <w:rPr>
            <w:rFonts w:cs="Helvetica Neue"/>
            <w:color w:val="FC3B44"/>
          </w:rPr>
          <w:t>Memcache</w:t>
        </w:r>
        <w:proofErr w:type="spellEnd"/>
      </w:hyperlink>
      <w:r w:rsidRPr="005E56EF">
        <w:rPr>
          <w:rFonts w:cs="Helvetica Neue"/>
          <w:color w:val="262626"/>
        </w:rPr>
        <w:t xml:space="preserve"> instead of </w:t>
      </w:r>
      <w:hyperlink r:id="rId47" w:history="1">
        <w:r w:rsidRPr="005E56EF">
          <w:rPr>
            <w:rFonts w:cs="Helvetica Neue"/>
            <w:color w:val="FC3B44"/>
          </w:rPr>
          <w:t>PostgreSQL</w:t>
        </w:r>
      </w:hyperlink>
      <w:r w:rsidRPr="005E56EF">
        <w:rPr>
          <w:rFonts w:cs="Helvetica Neue"/>
          <w:color w:val="262626"/>
        </w:rPr>
        <w:t>.</w:t>
      </w:r>
    </w:p>
    <w:p w14:paraId="701C64AD" w14:textId="77777777" w:rsidR="005E56EF" w:rsidRPr="005E56EF" w:rsidRDefault="005E56EF" w:rsidP="005E56EF">
      <w:pPr>
        <w:widowControl w:val="0"/>
        <w:autoSpaceDE w:val="0"/>
        <w:autoSpaceDN w:val="0"/>
        <w:adjustRightInd w:val="0"/>
        <w:rPr>
          <w:rFonts w:cs="Helvetica Neue"/>
          <w:color w:val="262626"/>
        </w:rPr>
      </w:pPr>
    </w:p>
    <w:p w14:paraId="0C4F307F"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In practice, caching is important earlier in the development process than load-balancing, and starting with a consistent caching strategy will save you time later on. It also ensures you don't optimize access patterns which can't be replicated with your caching mechanism or access patterns where performance becomes unimportant after the addition of caching (I've found that many heavily optimized </w:t>
      </w:r>
      <w:hyperlink r:id="rId48" w:history="1">
        <w:r w:rsidRPr="005E56EF">
          <w:rPr>
            <w:rFonts w:cs="Helvetica Neue"/>
            <w:color w:val="FC3B44"/>
          </w:rPr>
          <w:t>Cassandra</w:t>
        </w:r>
      </w:hyperlink>
      <w:r w:rsidRPr="005E56EF">
        <w:rPr>
          <w:rFonts w:cs="Helvetica Neue"/>
          <w:color w:val="262626"/>
        </w:rPr>
        <w:t xml:space="preserve"> applications are a challenge to cleanly add caching to if/when the database's caching strategy can't be applied to your access patterns, as the </w:t>
      </w:r>
      <w:proofErr w:type="spellStart"/>
      <w:r w:rsidRPr="005E56EF">
        <w:rPr>
          <w:rFonts w:cs="Helvetica Neue"/>
          <w:color w:val="262626"/>
        </w:rPr>
        <w:t>datamodel</w:t>
      </w:r>
      <w:proofErr w:type="spellEnd"/>
      <w:r w:rsidRPr="005E56EF">
        <w:rPr>
          <w:rFonts w:cs="Helvetica Neue"/>
          <w:color w:val="262626"/>
        </w:rPr>
        <w:t xml:space="preserve"> is generally inconsistent between the Cassandra and your cache).</w:t>
      </w:r>
      <w:r>
        <w:rPr>
          <w:rFonts w:cs="Helvetica Neue"/>
          <w:color w:val="262626"/>
        </w:rPr>
        <w:br/>
      </w:r>
    </w:p>
    <w:p w14:paraId="55041E20"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Application vs. database caching</w:t>
      </w:r>
    </w:p>
    <w:p w14:paraId="1A048EFD"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lastRenderedPageBreak/>
        <w:t>There are two primary approaches to caching: application caching and database caching (most systems rely heavily on both).</w:t>
      </w:r>
    </w:p>
    <w:p w14:paraId="3BEE3FD3"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6D7ED2B4" wp14:editId="35663E33">
            <wp:extent cx="5841365" cy="1334899"/>
            <wp:effectExtent l="0" t="0" r="63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6953" cy="1338461"/>
                    </a:xfrm>
                    <a:prstGeom prst="rect">
                      <a:avLst/>
                    </a:prstGeom>
                    <a:noFill/>
                    <a:ln>
                      <a:noFill/>
                    </a:ln>
                  </pic:spPr>
                </pic:pic>
              </a:graphicData>
            </a:graphic>
          </wp:inline>
        </w:drawing>
      </w:r>
    </w:p>
    <w:p w14:paraId="3E13592B"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Application caching requires explicit integration in the application code itself. Usually it will check if a value is in the cache; if not, retrieve the value from the database; then write that value into the cache (this value is especially common if you are using a cache which observes the </w:t>
      </w:r>
      <w:hyperlink r:id="rId50" w:history="1">
        <w:r w:rsidRPr="005E56EF">
          <w:rPr>
            <w:rFonts w:cs="Helvetica Neue"/>
            <w:color w:val="FC3B44"/>
          </w:rPr>
          <w:t>least recently used caching algorithm</w:t>
        </w:r>
      </w:hyperlink>
      <w:r w:rsidRPr="005E56EF">
        <w:rPr>
          <w:rFonts w:cs="Helvetica Neue"/>
          <w:color w:val="262626"/>
        </w:rPr>
        <w:t xml:space="preserve">). The code typically looks like (specifically this is a </w:t>
      </w:r>
      <w:r w:rsidRPr="005E56EF">
        <w:rPr>
          <w:rFonts w:cs="Helvetica Neue"/>
          <w:i/>
          <w:iCs/>
          <w:color w:val="262626"/>
        </w:rPr>
        <w:t>read-through cache</w:t>
      </w:r>
      <w:r w:rsidRPr="005E56EF">
        <w:rPr>
          <w:rFonts w:cs="Helvetica Neue"/>
          <w:color w:val="262626"/>
        </w:rPr>
        <w:t>, as it reads the value from the database into the cache if it is missing from the cache):</w:t>
      </w:r>
    </w:p>
    <w:p w14:paraId="0750A675"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key = "</w:t>
      </w:r>
      <w:proofErr w:type="spellStart"/>
      <w:proofErr w:type="gramStart"/>
      <w:r w:rsidRPr="005E56EF">
        <w:rPr>
          <w:rFonts w:cs="Menlo"/>
          <w:color w:val="262626"/>
        </w:rPr>
        <w:t>user.%</w:t>
      </w:r>
      <w:proofErr w:type="gramEnd"/>
      <w:r w:rsidRPr="005E56EF">
        <w:rPr>
          <w:rFonts w:cs="Menlo"/>
          <w:color w:val="262626"/>
        </w:rPr>
        <w:t>s</w:t>
      </w:r>
      <w:proofErr w:type="spellEnd"/>
      <w:r w:rsidRPr="005E56EF">
        <w:rPr>
          <w:rFonts w:cs="Menlo"/>
          <w:color w:val="262626"/>
        </w:rPr>
        <w:t xml:space="preserve">" % </w:t>
      </w:r>
      <w:proofErr w:type="spellStart"/>
      <w:r w:rsidRPr="005E56EF">
        <w:rPr>
          <w:rFonts w:cs="Menlo"/>
          <w:color w:val="262626"/>
        </w:rPr>
        <w:t>user_id</w:t>
      </w:r>
      <w:proofErr w:type="spellEnd"/>
    </w:p>
    <w:p w14:paraId="3C0E9632" w14:textId="77777777" w:rsidR="005E56EF" w:rsidRPr="005E56EF" w:rsidRDefault="005E56EF" w:rsidP="005E56EF">
      <w:pPr>
        <w:widowControl w:val="0"/>
        <w:autoSpaceDE w:val="0"/>
        <w:autoSpaceDN w:val="0"/>
        <w:adjustRightInd w:val="0"/>
        <w:rPr>
          <w:rFonts w:cs="Menlo"/>
          <w:color w:val="262626"/>
        </w:rPr>
      </w:pPr>
      <w:proofErr w:type="spellStart"/>
      <w:r w:rsidRPr="005E56EF">
        <w:rPr>
          <w:rFonts w:cs="Menlo"/>
          <w:color w:val="262626"/>
        </w:rPr>
        <w:t>user_blob</w:t>
      </w:r>
      <w:proofErr w:type="spellEnd"/>
      <w:r w:rsidRPr="005E56EF">
        <w:rPr>
          <w:rFonts w:cs="Menlo"/>
          <w:color w:val="262626"/>
        </w:rPr>
        <w:t xml:space="preserve"> = </w:t>
      </w:r>
      <w:proofErr w:type="spellStart"/>
      <w:r w:rsidRPr="005E56EF">
        <w:rPr>
          <w:rFonts w:cs="Menlo"/>
          <w:color w:val="262626"/>
        </w:rPr>
        <w:t>memcache.get</w:t>
      </w:r>
      <w:proofErr w:type="spellEnd"/>
      <w:r w:rsidRPr="005E56EF">
        <w:rPr>
          <w:rFonts w:cs="Menlo"/>
          <w:color w:val="262626"/>
        </w:rPr>
        <w:t>(key)</w:t>
      </w:r>
    </w:p>
    <w:p w14:paraId="16A4BEC7"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 xml:space="preserve">if </w:t>
      </w:r>
      <w:proofErr w:type="spellStart"/>
      <w:r w:rsidRPr="005E56EF">
        <w:rPr>
          <w:rFonts w:cs="Menlo"/>
          <w:color w:val="262626"/>
        </w:rPr>
        <w:t>user_blob</w:t>
      </w:r>
      <w:proofErr w:type="spellEnd"/>
      <w:r w:rsidRPr="005E56EF">
        <w:rPr>
          <w:rFonts w:cs="Menlo"/>
          <w:color w:val="262626"/>
        </w:rPr>
        <w:t xml:space="preserve"> is None:</w:t>
      </w:r>
    </w:p>
    <w:p w14:paraId="49379E20"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 xml:space="preserve">    user = </w:t>
      </w:r>
      <w:proofErr w:type="spellStart"/>
      <w:proofErr w:type="gramStart"/>
      <w:r w:rsidRPr="005E56EF">
        <w:rPr>
          <w:rFonts w:cs="Menlo"/>
          <w:color w:val="262626"/>
        </w:rPr>
        <w:t>mysql.query</w:t>
      </w:r>
      <w:proofErr w:type="spellEnd"/>
      <w:proofErr w:type="gramEnd"/>
      <w:r w:rsidRPr="005E56EF">
        <w:rPr>
          <w:rFonts w:cs="Menlo"/>
          <w:color w:val="262626"/>
        </w:rPr>
        <w:t xml:space="preserve">("SELECT * FROM users WHERE </w:t>
      </w:r>
      <w:proofErr w:type="spellStart"/>
      <w:r w:rsidRPr="005E56EF">
        <w:rPr>
          <w:rFonts w:cs="Menlo"/>
          <w:color w:val="262626"/>
        </w:rPr>
        <w:t>user_id</w:t>
      </w:r>
      <w:proofErr w:type="spellEnd"/>
      <w:r w:rsidRPr="005E56EF">
        <w:rPr>
          <w:rFonts w:cs="Menlo"/>
          <w:color w:val="262626"/>
        </w:rPr>
        <w:t xml:space="preserve">=\"%s\"", </w:t>
      </w:r>
      <w:proofErr w:type="spellStart"/>
      <w:r w:rsidRPr="005E56EF">
        <w:rPr>
          <w:rFonts w:cs="Menlo"/>
          <w:color w:val="262626"/>
        </w:rPr>
        <w:t>user_id</w:t>
      </w:r>
      <w:proofErr w:type="spellEnd"/>
      <w:r w:rsidRPr="005E56EF">
        <w:rPr>
          <w:rFonts w:cs="Menlo"/>
          <w:color w:val="262626"/>
        </w:rPr>
        <w:t>)</w:t>
      </w:r>
    </w:p>
    <w:p w14:paraId="75BA168D"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 xml:space="preserve">    if user:</w:t>
      </w:r>
    </w:p>
    <w:p w14:paraId="7F0012C2"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 xml:space="preserve">        </w:t>
      </w:r>
      <w:proofErr w:type="spellStart"/>
      <w:proofErr w:type="gramStart"/>
      <w:r w:rsidRPr="005E56EF">
        <w:rPr>
          <w:rFonts w:cs="Menlo"/>
          <w:color w:val="262626"/>
        </w:rPr>
        <w:t>memcache.set</w:t>
      </w:r>
      <w:proofErr w:type="spellEnd"/>
      <w:r w:rsidRPr="005E56EF">
        <w:rPr>
          <w:rFonts w:cs="Menlo"/>
          <w:color w:val="262626"/>
        </w:rPr>
        <w:t>(</w:t>
      </w:r>
      <w:proofErr w:type="gramEnd"/>
      <w:r w:rsidRPr="005E56EF">
        <w:rPr>
          <w:rFonts w:cs="Menlo"/>
          <w:color w:val="262626"/>
        </w:rPr>
        <w:t xml:space="preserve">key, </w:t>
      </w:r>
      <w:proofErr w:type="spellStart"/>
      <w:r w:rsidRPr="005E56EF">
        <w:rPr>
          <w:rFonts w:cs="Menlo"/>
          <w:color w:val="262626"/>
        </w:rPr>
        <w:t>json.dumps</w:t>
      </w:r>
      <w:proofErr w:type="spellEnd"/>
      <w:r w:rsidRPr="005E56EF">
        <w:rPr>
          <w:rFonts w:cs="Menlo"/>
          <w:color w:val="262626"/>
        </w:rPr>
        <w:t>(user))</w:t>
      </w:r>
    </w:p>
    <w:p w14:paraId="40DCA047"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 xml:space="preserve">    return user</w:t>
      </w:r>
    </w:p>
    <w:p w14:paraId="6AFD8ABF"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else:</w:t>
      </w:r>
    </w:p>
    <w:p w14:paraId="1BC0C21E"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 xml:space="preserve">    return </w:t>
      </w:r>
      <w:proofErr w:type="spellStart"/>
      <w:proofErr w:type="gramStart"/>
      <w:r w:rsidRPr="005E56EF">
        <w:rPr>
          <w:rFonts w:cs="Menlo"/>
          <w:color w:val="262626"/>
        </w:rPr>
        <w:t>json.loads</w:t>
      </w:r>
      <w:proofErr w:type="spellEnd"/>
      <w:proofErr w:type="gramEnd"/>
      <w:r w:rsidRPr="005E56EF">
        <w:rPr>
          <w:rFonts w:cs="Menlo"/>
          <w:color w:val="262626"/>
        </w:rPr>
        <w:t>(</w:t>
      </w:r>
      <w:proofErr w:type="spellStart"/>
      <w:r w:rsidRPr="005E56EF">
        <w:rPr>
          <w:rFonts w:cs="Menlo"/>
          <w:color w:val="262626"/>
        </w:rPr>
        <w:t>user_blob</w:t>
      </w:r>
      <w:proofErr w:type="spellEnd"/>
      <w:r w:rsidRPr="005E56EF">
        <w:rPr>
          <w:rFonts w:cs="Menlo"/>
          <w:color w:val="262626"/>
        </w:rPr>
        <w:t>)</w:t>
      </w:r>
    </w:p>
    <w:p w14:paraId="4CE3AEC5"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The other side of the coin is database caching.</w:t>
      </w:r>
    </w:p>
    <w:p w14:paraId="55B4AC68"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2E6CF947" wp14:editId="25A3EEF6">
            <wp:extent cx="5625465" cy="1283480"/>
            <wp:effectExtent l="0" t="0" r="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45616" cy="1288078"/>
                    </a:xfrm>
                    <a:prstGeom prst="rect">
                      <a:avLst/>
                    </a:prstGeom>
                    <a:noFill/>
                    <a:ln>
                      <a:noFill/>
                    </a:ln>
                  </pic:spPr>
                </pic:pic>
              </a:graphicData>
            </a:graphic>
          </wp:inline>
        </w:drawing>
      </w:r>
    </w:p>
    <w:p w14:paraId="0F4700C1"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When you flip your database on, you're going to get some level of default configuration which will provide some degree of caching and performance. Those initial settings will be optimized for a generic </w:t>
      </w:r>
      <w:proofErr w:type="spellStart"/>
      <w:r w:rsidRPr="005E56EF">
        <w:rPr>
          <w:rFonts w:cs="Helvetica Neue"/>
          <w:color w:val="262626"/>
        </w:rPr>
        <w:t>usecase</w:t>
      </w:r>
      <w:proofErr w:type="spellEnd"/>
      <w:r w:rsidRPr="005E56EF">
        <w:rPr>
          <w:rFonts w:cs="Helvetica Neue"/>
          <w:color w:val="262626"/>
        </w:rPr>
        <w:t>, and by tweaking them to your system's access patterns you can generally squeeze a great deal of performance improvement.</w:t>
      </w:r>
    </w:p>
    <w:p w14:paraId="31F49FF7"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The beauty of database caching is that your application code gets faster "for free", and a talented DBA or operational engineer can uncover quite a bit of performance without your code changing a whit (my colleague Rob Coli spent some time recently optimizing our configuration for Cassandra row caches, and was </w:t>
      </w:r>
      <w:proofErr w:type="spellStart"/>
      <w:r w:rsidRPr="005E56EF">
        <w:rPr>
          <w:rFonts w:cs="Helvetica Neue"/>
          <w:color w:val="262626"/>
        </w:rPr>
        <w:t>succcessful</w:t>
      </w:r>
      <w:proofErr w:type="spellEnd"/>
      <w:r w:rsidRPr="005E56EF">
        <w:rPr>
          <w:rFonts w:cs="Helvetica Neue"/>
          <w:color w:val="262626"/>
        </w:rPr>
        <w:t xml:space="preserve"> to the extent that he spent a week harassing us with graphs showing the I/O load dropping dramatically and request latencies improving substantially as well).</w:t>
      </w:r>
    </w:p>
    <w:p w14:paraId="10A994E2" w14:textId="77777777" w:rsidR="005E56EF" w:rsidRPr="005E56EF" w:rsidRDefault="005E56EF" w:rsidP="005E56EF">
      <w:pPr>
        <w:widowControl w:val="0"/>
        <w:autoSpaceDE w:val="0"/>
        <w:autoSpaceDN w:val="0"/>
        <w:adjustRightInd w:val="0"/>
        <w:rPr>
          <w:rFonts w:cs="Helvetica Neue"/>
          <w:color w:val="262626"/>
        </w:rPr>
      </w:pPr>
    </w:p>
    <w:p w14:paraId="54C166E3"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In-memory caches</w:t>
      </w:r>
    </w:p>
    <w:p w14:paraId="1A94E291"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lastRenderedPageBreak/>
        <w:t xml:space="preserve">The most potent–in terms of raw performance–caches you'll encounter are those which store their entire set of data in memory. </w:t>
      </w:r>
      <w:hyperlink r:id="rId52" w:history="1">
        <w:proofErr w:type="spellStart"/>
        <w:r w:rsidRPr="005E56EF">
          <w:rPr>
            <w:rFonts w:cs="Helvetica Neue"/>
            <w:color w:val="FC3B44"/>
          </w:rPr>
          <w:t>Memcached</w:t>
        </w:r>
        <w:proofErr w:type="spellEnd"/>
      </w:hyperlink>
      <w:r w:rsidRPr="005E56EF">
        <w:rPr>
          <w:rFonts w:cs="Helvetica Neue"/>
          <w:color w:val="262626"/>
        </w:rPr>
        <w:t xml:space="preserve"> and </w:t>
      </w:r>
      <w:hyperlink r:id="rId53" w:history="1">
        <w:proofErr w:type="spellStart"/>
        <w:r w:rsidRPr="005E56EF">
          <w:rPr>
            <w:rFonts w:cs="Helvetica Neue"/>
            <w:color w:val="FC3B44"/>
          </w:rPr>
          <w:t>Redis</w:t>
        </w:r>
        <w:proofErr w:type="spellEnd"/>
      </w:hyperlink>
      <w:r w:rsidRPr="005E56EF">
        <w:rPr>
          <w:rFonts w:cs="Helvetica Neue"/>
          <w:color w:val="262626"/>
        </w:rPr>
        <w:t xml:space="preserve"> are both examples of in-memory caches (caveat: </w:t>
      </w:r>
      <w:proofErr w:type="spellStart"/>
      <w:r w:rsidRPr="005E56EF">
        <w:rPr>
          <w:rFonts w:cs="Helvetica Neue"/>
          <w:color w:val="262626"/>
        </w:rPr>
        <w:t>Redis</w:t>
      </w:r>
      <w:proofErr w:type="spellEnd"/>
      <w:r w:rsidRPr="005E56EF">
        <w:rPr>
          <w:rFonts w:cs="Helvetica Neue"/>
          <w:color w:val="262626"/>
        </w:rPr>
        <w:t xml:space="preserve"> can be configured to store some data to disk). This is because accesses to RAM are </w:t>
      </w:r>
      <w:hyperlink r:id="rId54" w:history="1">
        <w:r w:rsidRPr="005E56EF">
          <w:rPr>
            <w:rFonts w:cs="Helvetica Neue"/>
            <w:color w:val="FC3B44"/>
          </w:rPr>
          <w:t>orders of magnitude</w:t>
        </w:r>
      </w:hyperlink>
      <w:r w:rsidRPr="005E56EF">
        <w:rPr>
          <w:rFonts w:cs="Helvetica Neue"/>
          <w:color w:val="262626"/>
        </w:rPr>
        <w:t xml:space="preserve"> faster than those to disk.</w:t>
      </w:r>
    </w:p>
    <w:p w14:paraId="5CC48ED2"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On the other hand, you'll generally have far less RAM available than disk space, so you'll need a strategy for only keeping the hot subset of your data in your memory cache. The most straightforward strategy is </w:t>
      </w:r>
      <w:hyperlink r:id="rId55" w:history="1">
        <w:r w:rsidRPr="005E56EF">
          <w:rPr>
            <w:rFonts w:cs="Helvetica Neue"/>
            <w:color w:val="FC3B44"/>
          </w:rPr>
          <w:t>least recently used</w:t>
        </w:r>
      </w:hyperlink>
      <w:r w:rsidRPr="005E56EF">
        <w:rPr>
          <w:rFonts w:cs="Helvetica Neue"/>
          <w:color w:val="262626"/>
        </w:rPr>
        <w:t xml:space="preserve">, and is employed by </w:t>
      </w:r>
      <w:proofErr w:type="spellStart"/>
      <w:r w:rsidRPr="005E56EF">
        <w:rPr>
          <w:rFonts w:cs="Helvetica Neue"/>
          <w:color w:val="262626"/>
        </w:rPr>
        <w:t>Memcache</w:t>
      </w:r>
      <w:proofErr w:type="spellEnd"/>
      <w:r w:rsidRPr="005E56EF">
        <w:rPr>
          <w:rFonts w:cs="Helvetica Neue"/>
          <w:color w:val="262626"/>
        </w:rPr>
        <w:t xml:space="preserve"> (and </w:t>
      </w:r>
      <w:proofErr w:type="spellStart"/>
      <w:r w:rsidRPr="005E56EF">
        <w:rPr>
          <w:rFonts w:cs="Helvetica Neue"/>
          <w:color w:val="262626"/>
        </w:rPr>
        <w:t>Redis</w:t>
      </w:r>
      <w:proofErr w:type="spellEnd"/>
      <w:r w:rsidRPr="005E56EF">
        <w:rPr>
          <w:rFonts w:cs="Helvetica Neue"/>
          <w:color w:val="262626"/>
        </w:rPr>
        <w:t xml:space="preserve"> as of 2.2 can be configured to employ it as well). LRU works by evicting less commonly used data in preference of more frequently used data, and is almost always an appropriate caching strategy.</w:t>
      </w:r>
    </w:p>
    <w:p w14:paraId="7BA7E654" w14:textId="77777777" w:rsidR="005E56EF" w:rsidRPr="005E56EF" w:rsidRDefault="005E56EF" w:rsidP="005E56EF">
      <w:pPr>
        <w:widowControl w:val="0"/>
        <w:autoSpaceDE w:val="0"/>
        <w:autoSpaceDN w:val="0"/>
        <w:adjustRightInd w:val="0"/>
        <w:rPr>
          <w:rFonts w:cs="Helvetica Neue"/>
          <w:color w:val="262626"/>
        </w:rPr>
      </w:pPr>
    </w:p>
    <w:p w14:paraId="733C0EC3"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Content distribution networks</w:t>
      </w:r>
    </w:p>
    <w:p w14:paraId="620F3E8E"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A particular kind of cache (some might argue with this usage of the term, but I find it fitting) which comes into play for sites serving large amounts of static media is the </w:t>
      </w:r>
      <w:r w:rsidRPr="005E56EF">
        <w:rPr>
          <w:rFonts w:cs="Helvetica Neue"/>
          <w:i/>
          <w:iCs/>
          <w:color w:val="262626"/>
        </w:rPr>
        <w:t>content distribution network.</w:t>
      </w:r>
    </w:p>
    <w:p w14:paraId="7DDFC731"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1D1328DD" wp14:editId="0313636E">
            <wp:extent cx="5790565" cy="19648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4803" cy="1966263"/>
                    </a:xfrm>
                    <a:prstGeom prst="rect">
                      <a:avLst/>
                    </a:prstGeom>
                    <a:noFill/>
                    <a:ln>
                      <a:noFill/>
                    </a:ln>
                  </pic:spPr>
                </pic:pic>
              </a:graphicData>
            </a:graphic>
          </wp:inline>
        </w:drawing>
      </w:r>
    </w:p>
    <w:p w14:paraId="0CE99B70"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CDNs take the burden of serving static media off of your application servers (which are typically </w:t>
      </w:r>
      <w:proofErr w:type="spellStart"/>
      <w:r w:rsidRPr="005E56EF">
        <w:rPr>
          <w:rFonts w:cs="Helvetica Neue"/>
          <w:color w:val="262626"/>
        </w:rPr>
        <w:t>optimzed</w:t>
      </w:r>
      <w:proofErr w:type="spellEnd"/>
      <w:r w:rsidRPr="005E56EF">
        <w:rPr>
          <w:rFonts w:cs="Helvetica Neue"/>
          <w:color w:val="262626"/>
        </w:rPr>
        <w:t xml:space="preserve"> for serving dynamic pages rather than static media), and provide geographic distribution. Overall, your static assets will load more quickly and with less strain on your servers (but a new strain of business expense).</w:t>
      </w:r>
    </w:p>
    <w:p w14:paraId="78FCDC3E" w14:textId="77777777" w:rsidR="005E56EF" w:rsidRPr="005E56EF" w:rsidRDefault="005E56EF" w:rsidP="005E56EF">
      <w:pPr>
        <w:widowControl w:val="0"/>
        <w:autoSpaceDE w:val="0"/>
        <w:autoSpaceDN w:val="0"/>
        <w:adjustRightInd w:val="0"/>
        <w:rPr>
          <w:rFonts w:cs="Helvetica Neue"/>
          <w:color w:val="262626"/>
        </w:rPr>
      </w:pPr>
    </w:p>
    <w:p w14:paraId="179A3E72"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In a typical CDN setup, a request will first ask your CDN for a piece of static media, the CDN will serve that content if it has it locally available (HTTP headers are used for configuring how the CDN caches a given piece of content). If it isn't available, the CDN will query your servers for the file and then cache it locally and serve it to the requesting user (in this configuration they are acting as a read-through cache).</w:t>
      </w:r>
    </w:p>
    <w:p w14:paraId="135A6213"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If your site isn't yet large enough to merit its own CDN, you can ease a future transition by serving your static media off a separate subdomain (e.g. </w:t>
      </w:r>
      <w:r w:rsidRPr="005E56EF">
        <w:rPr>
          <w:rFonts w:cs="Menlo"/>
          <w:color w:val="B80E3D"/>
        </w:rPr>
        <w:t>static.example.com</w:t>
      </w:r>
      <w:r w:rsidRPr="005E56EF">
        <w:rPr>
          <w:rFonts w:cs="Helvetica Neue"/>
          <w:color w:val="262626"/>
        </w:rPr>
        <w:t xml:space="preserve">) using a lightweight HTTP server like </w:t>
      </w:r>
      <w:hyperlink r:id="rId57" w:history="1">
        <w:r w:rsidRPr="005E56EF">
          <w:rPr>
            <w:rFonts w:cs="Helvetica Neue"/>
            <w:color w:val="FC3B44"/>
          </w:rPr>
          <w:t>Nginx</w:t>
        </w:r>
      </w:hyperlink>
      <w:r w:rsidRPr="005E56EF">
        <w:rPr>
          <w:rFonts w:cs="Helvetica Neue"/>
          <w:color w:val="262626"/>
        </w:rPr>
        <w:t>, and cutover the DNS from your servers to a CDN at a later date.</w:t>
      </w:r>
    </w:p>
    <w:p w14:paraId="0D713165" w14:textId="77777777" w:rsidR="005E56EF" w:rsidRPr="005E56EF" w:rsidRDefault="005E56EF" w:rsidP="005E56EF">
      <w:pPr>
        <w:widowControl w:val="0"/>
        <w:autoSpaceDE w:val="0"/>
        <w:autoSpaceDN w:val="0"/>
        <w:adjustRightInd w:val="0"/>
        <w:rPr>
          <w:rFonts w:cs="Helvetica Neue"/>
          <w:color w:val="262626"/>
        </w:rPr>
      </w:pPr>
    </w:p>
    <w:p w14:paraId="4A80B5E6"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Cache invalidation</w:t>
      </w:r>
    </w:p>
    <w:p w14:paraId="46CF19F6"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While caching is fantastic, it does require you to maintain consistency between your caches and the source of truth (i.e. your database), at risk of truly bizarre </w:t>
      </w:r>
      <w:proofErr w:type="spellStart"/>
      <w:r w:rsidRPr="005E56EF">
        <w:rPr>
          <w:rFonts w:cs="Helvetica Neue"/>
          <w:color w:val="262626"/>
        </w:rPr>
        <w:t>applicaiton</w:t>
      </w:r>
      <w:proofErr w:type="spellEnd"/>
      <w:r w:rsidRPr="005E56EF">
        <w:rPr>
          <w:rFonts w:cs="Helvetica Neue"/>
          <w:color w:val="262626"/>
        </w:rPr>
        <w:t xml:space="preserve"> behavior.</w:t>
      </w:r>
    </w:p>
    <w:p w14:paraId="1223D14E"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Solving this problem is known as </w:t>
      </w:r>
      <w:r w:rsidRPr="005E56EF">
        <w:rPr>
          <w:rFonts w:cs="Helvetica Neue"/>
          <w:i/>
          <w:iCs/>
          <w:color w:val="262626"/>
        </w:rPr>
        <w:t>cache invalidation</w:t>
      </w:r>
      <w:r w:rsidRPr="005E56EF">
        <w:rPr>
          <w:rFonts w:cs="Helvetica Neue"/>
          <w:color w:val="262626"/>
        </w:rPr>
        <w:t>.</w:t>
      </w:r>
    </w:p>
    <w:p w14:paraId="03215623"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lastRenderedPageBreak/>
        <w:t xml:space="preserve">If you're dealing with a single datacenter, it tends to be a straightforward problem, but it's easy to introduce errors if you have multiple </w:t>
      </w:r>
      <w:proofErr w:type="spellStart"/>
      <w:r w:rsidRPr="005E56EF">
        <w:rPr>
          <w:rFonts w:cs="Helvetica Neue"/>
          <w:color w:val="262626"/>
        </w:rPr>
        <w:t>codepaths</w:t>
      </w:r>
      <w:proofErr w:type="spellEnd"/>
      <w:r w:rsidRPr="005E56EF">
        <w:rPr>
          <w:rFonts w:cs="Helvetica Neue"/>
          <w:color w:val="262626"/>
        </w:rPr>
        <w:t xml:space="preserve"> writing to your database and cache (which is almost always going to happen if you don't go into writing the application with a caching strategy already in mind). At a high level, the solution is: each time a value changes, write the new value into the cache (this is called a </w:t>
      </w:r>
      <w:r w:rsidRPr="005E56EF">
        <w:rPr>
          <w:rFonts w:cs="Helvetica Neue"/>
          <w:i/>
          <w:iCs/>
          <w:color w:val="262626"/>
        </w:rPr>
        <w:t>write-through</w:t>
      </w:r>
      <w:r w:rsidRPr="005E56EF">
        <w:rPr>
          <w:rFonts w:cs="Helvetica Neue"/>
          <w:color w:val="262626"/>
        </w:rPr>
        <w:t xml:space="preserve"> cache) or simply delete the current value from the cache and allow a read-through cache to populate it later (choosing between read and write through caches depends on your application's details, but generally I prefer write-through caches as they reduce likelihood of a stampede on your backend database).</w:t>
      </w:r>
    </w:p>
    <w:p w14:paraId="30F2240E"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Invalidation becomes meaningfully more challenging for scenarios involving fuzzy queries (</w:t>
      </w:r>
      <w:proofErr w:type="spellStart"/>
      <w:r w:rsidRPr="005E56EF">
        <w:rPr>
          <w:rFonts w:cs="Helvetica Neue"/>
          <w:color w:val="262626"/>
        </w:rPr>
        <w:t>e.g</w:t>
      </w:r>
      <w:proofErr w:type="spellEnd"/>
      <w:r w:rsidRPr="005E56EF">
        <w:rPr>
          <w:rFonts w:cs="Helvetica Neue"/>
          <w:color w:val="262626"/>
        </w:rPr>
        <w:t xml:space="preserve"> if you are trying to add application level caching in-front of a full-text search engine like </w:t>
      </w:r>
      <w:hyperlink r:id="rId58" w:history="1">
        <w:r w:rsidRPr="005E56EF">
          <w:rPr>
            <w:rFonts w:cs="Helvetica Neue"/>
            <w:color w:val="FC3B44"/>
          </w:rPr>
          <w:t>SOLR</w:t>
        </w:r>
      </w:hyperlink>
      <w:r w:rsidRPr="005E56EF">
        <w:rPr>
          <w:rFonts w:cs="Helvetica Neue"/>
          <w:color w:val="262626"/>
        </w:rPr>
        <w:t>), or modifications to unknown number of elements (e.g. deleting all objects created more than a week ago).</w:t>
      </w:r>
    </w:p>
    <w:p w14:paraId="545DEE6D"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In those scenarios you have to consider relying fully on database caching, adding aggressive expirations to the cached data, or reworking your application's logic to avoid the issue (e.g. instead of </w:t>
      </w:r>
      <w:r w:rsidRPr="005E56EF">
        <w:rPr>
          <w:rFonts w:cs="Menlo"/>
          <w:color w:val="B80E3D"/>
        </w:rPr>
        <w:t>DELETE FROM a WHERE...</w:t>
      </w:r>
      <w:r w:rsidRPr="005E56EF">
        <w:rPr>
          <w:rFonts w:cs="Helvetica Neue"/>
          <w:color w:val="262626"/>
        </w:rPr>
        <w:t>, retrieve all the items which match the criteria, invalidate the corresponding cache rows and then delete the rows by their primary key explicitly).</w:t>
      </w:r>
    </w:p>
    <w:p w14:paraId="3290A510"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Off-line processing</w:t>
      </w:r>
    </w:p>
    <w:p w14:paraId="72192C01"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As a system grows more complex, it is almost always necessary to perform processing which can't be performed in-line with a client's request either because it is creates unacceptable latency (e.g. you want to want to propagate a user's action across a social graph) or it because it needs to occur periodically (e.g. want to create daily rollups of analytics).</w:t>
      </w:r>
    </w:p>
    <w:p w14:paraId="4ABA105C" w14:textId="77777777" w:rsidR="005E56EF" w:rsidRPr="005E56EF" w:rsidRDefault="005E56EF" w:rsidP="005E56EF">
      <w:pPr>
        <w:widowControl w:val="0"/>
        <w:autoSpaceDE w:val="0"/>
        <w:autoSpaceDN w:val="0"/>
        <w:adjustRightInd w:val="0"/>
        <w:rPr>
          <w:rFonts w:cs="Helvetica Neue"/>
          <w:b/>
          <w:color w:val="262626"/>
        </w:rPr>
      </w:pPr>
    </w:p>
    <w:p w14:paraId="5F1265C6"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Message queues</w:t>
      </w:r>
    </w:p>
    <w:p w14:paraId="5FD73A4A"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For processing you'd like to perform </w:t>
      </w:r>
      <w:proofErr w:type="spellStart"/>
      <w:r w:rsidRPr="005E56EF">
        <w:rPr>
          <w:rFonts w:cs="Helvetica Neue"/>
          <w:color w:val="262626"/>
        </w:rPr>
        <w:t>inline</w:t>
      </w:r>
      <w:proofErr w:type="spellEnd"/>
      <w:r w:rsidRPr="005E56EF">
        <w:rPr>
          <w:rFonts w:cs="Helvetica Neue"/>
          <w:color w:val="262626"/>
        </w:rPr>
        <w:t xml:space="preserve"> with a request but is too slow, the easiest solution is to create a message queue (for example, </w:t>
      </w:r>
      <w:hyperlink r:id="rId59" w:history="1">
        <w:proofErr w:type="spellStart"/>
        <w:r w:rsidRPr="005E56EF">
          <w:rPr>
            <w:rFonts w:cs="Helvetica Neue"/>
            <w:color w:val="FC3B44"/>
          </w:rPr>
          <w:t>RabbitMQ</w:t>
        </w:r>
        <w:proofErr w:type="spellEnd"/>
      </w:hyperlink>
      <w:r w:rsidRPr="005E56EF">
        <w:rPr>
          <w:rFonts w:cs="Helvetica Neue"/>
          <w:color w:val="262626"/>
        </w:rPr>
        <w:t xml:space="preserve">). Message queues allow your web applications to quickly publish messages to the queue, and have other </w:t>
      </w:r>
      <w:proofErr w:type="gramStart"/>
      <w:r w:rsidRPr="005E56EF">
        <w:rPr>
          <w:rFonts w:cs="Helvetica Neue"/>
          <w:color w:val="262626"/>
        </w:rPr>
        <w:t>consumers</w:t>
      </w:r>
      <w:proofErr w:type="gramEnd"/>
      <w:r w:rsidRPr="005E56EF">
        <w:rPr>
          <w:rFonts w:cs="Helvetica Neue"/>
          <w:color w:val="262626"/>
        </w:rPr>
        <w:t xml:space="preserve"> processes perform the processing outside the scope and timeline of the client request.</w:t>
      </w:r>
    </w:p>
    <w:p w14:paraId="5EE40F29"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Dividing work between off-line work handled by a consumer and in-line work done by the web application depends entirely on the interface you are exposing to your users. </w:t>
      </w:r>
      <w:proofErr w:type="gramStart"/>
      <w:r w:rsidRPr="005E56EF">
        <w:rPr>
          <w:rFonts w:cs="Helvetica Neue"/>
          <w:color w:val="262626"/>
        </w:rPr>
        <w:t>Generally</w:t>
      </w:r>
      <w:proofErr w:type="gramEnd"/>
      <w:r w:rsidRPr="005E56EF">
        <w:rPr>
          <w:rFonts w:cs="Helvetica Neue"/>
          <w:color w:val="262626"/>
        </w:rPr>
        <w:t xml:space="preserve"> you'll either:</w:t>
      </w:r>
    </w:p>
    <w:p w14:paraId="6E266F69" w14:textId="77777777" w:rsidR="005E56EF" w:rsidRPr="005E56EF" w:rsidRDefault="005E56EF" w:rsidP="005E56EF">
      <w:pPr>
        <w:widowControl w:val="0"/>
        <w:numPr>
          <w:ilvl w:val="0"/>
          <w:numId w:val="24"/>
        </w:numPr>
        <w:tabs>
          <w:tab w:val="left" w:pos="220"/>
          <w:tab w:val="left" w:pos="720"/>
        </w:tabs>
        <w:autoSpaceDE w:val="0"/>
        <w:autoSpaceDN w:val="0"/>
        <w:adjustRightInd w:val="0"/>
        <w:jc w:val="both"/>
        <w:rPr>
          <w:rFonts w:cs="Helvetica Neue"/>
          <w:color w:val="262626"/>
        </w:rPr>
      </w:pPr>
      <w:r w:rsidRPr="005E56EF">
        <w:rPr>
          <w:rFonts w:cs="Helvetica Neue"/>
          <w:color w:val="262626"/>
        </w:rPr>
        <w:t xml:space="preserve">perform almost no work in the consumer (merely scheduling a task) and inform your user that the task will occur offline, usually with a polling mechanism to update the interface once the task is complete (for example, provisioning a new VM on </w:t>
      </w:r>
      <w:proofErr w:type="spellStart"/>
      <w:r w:rsidRPr="005E56EF">
        <w:rPr>
          <w:rFonts w:cs="Helvetica Neue"/>
          <w:color w:val="262626"/>
        </w:rPr>
        <w:t>Slicehost</w:t>
      </w:r>
      <w:proofErr w:type="spellEnd"/>
      <w:r w:rsidRPr="005E56EF">
        <w:rPr>
          <w:rFonts w:cs="Helvetica Neue"/>
          <w:color w:val="262626"/>
        </w:rPr>
        <w:t xml:space="preserve"> follows this pattern), or</w:t>
      </w:r>
    </w:p>
    <w:p w14:paraId="538CEEFA" w14:textId="77777777" w:rsidR="005E56EF" w:rsidRPr="005E56EF" w:rsidRDefault="005E56EF" w:rsidP="005E56EF">
      <w:pPr>
        <w:widowControl w:val="0"/>
        <w:numPr>
          <w:ilvl w:val="0"/>
          <w:numId w:val="24"/>
        </w:numPr>
        <w:tabs>
          <w:tab w:val="left" w:pos="220"/>
          <w:tab w:val="left" w:pos="720"/>
        </w:tabs>
        <w:autoSpaceDE w:val="0"/>
        <w:autoSpaceDN w:val="0"/>
        <w:adjustRightInd w:val="0"/>
        <w:jc w:val="both"/>
        <w:rPr>
          <w:rFonts w:cs="Helvetica Neue"/>
          <w:color w:val="262626"/>
        </w:rPr>
      </w:pPr>
      <w:r w:rsidRPr="005E56EF">
        <w:rPr>
          <w:rFonts w:cs="Helvetica Neue"/>
          <w:color w:val="262626"/>
        </w:rPr>
        <w:t xml:space="preserve">perform enough work in-line to make it appear to the user that the task has completed, and tie up hanging ends afterwards (posting a message on Twitter or Facebook likely follow this pattern by updating the tweet/message in your timeline but updating your followers' timelines out of band; it's simple isn't feasible to update all the followers for a </w:t>
      </w:r>
      <w:hyperlink r:id="rId60" w:history="1">
        <w:proofErr w:type="spellStart"/>
        <w:r w:rsidRPr="005E56EF">
          <w:rPr>
            <w:rFonts w:cs="Helvetica Neue"/>
            <w:color w:val="FC3B44"/>
          </w:rPr>
          <w:t>Scobleizer</w:t>
        </w:r>
        <w:proofErr w:type="spellEnd"/>
      </w:hyperlink>
      <w:r w:rsidRPr="005E56EF">
        <w:rPr>
          <w:rFonts w:cs="Helvetica Neue"/>
          <w:color w:val="262626"/>
        </w:rPr>
        <w:t xml:space="preserve"> in real-time).</w:t>
      </w:r>
    </w:p>
    <w:p w14:paraId="60B8D2F2"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lastRenderedPageBreak/>
        <w:drawing>
          <wp:inline distT="0" distB="0" distL="0" distR="0" wp14:anchorId="19DA2ED5" wp14:editId="624359E0">
            <wp:extent cx="5587365" cy="127192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94934" cy="1273643"/>
                    </a:xfrm>
                    <a:prstGeom prst="rect">
                      <a:avLst/>
                    </a:prstGeom>
                    <a:noFill/>
                    <a:ln>
                      <a:noFill/>
                    </a:ln>
                  </pic:spPr>
                </pic:pic>
              </a:graphicData>
            </a:graphic>
          </wp:inline>
        </w:drawing>
      </w:r>
    </w:p>
    <w:p w14:paraId="2D817DDC"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Message queues have another benefit, which is that they allow you to create a separate machine pool for performing off-line processing rather than burdening your web application servers. This allows you to target increases in resources to your current performance or throughput bottleneck rather than uniformly increasing resources across the bottleneck and non-bottleneck systems.</w:t>
      </w:r>
    </w:p>
    <w:p w14:paraId="5BC622A2" w14:textId="77777777" w:rsidR="005E56EF" w:rsidRPr="005E56EF" w:rsidRDefault="005E56EF" w:rsidP="005E56EF">
      <w:pPr>
        <w:widowControl w:val="0"/>
        <w:autoSpaceDE w:val="0"/>
        <w:autoSpaceDN w:val="0"/>
        <w:adjustRightInd w:val="0"/>
        <w:rPr>
          <w:rFonts w:cs="Helvetica Neue"/>
          <w:color w:val="262626"/>
        </w:rPr>
      </w:pPr>
    </w:p>
    <w:p w14:paraId="5B2B8627"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Scheduling periodic tasks</w:t>
      </w:r>
    </w:p>
    <w:p w14:paraId="2FC67630"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Almost all large systems require daily or hourly tasks, but unfortunately this seems to still be a problem waiting for a widely accepted solution which easily supports redundancy. In the meantime you're probably still stuck with </w:t>
      </w:r>
      <w:hyperlink r:id="rId62" w:history="1">
        <w:proofErr w:type="spellStart"/>
        <w:r w:rsidRPr="005E56EF">
          <w:rPr>
            <w:rFonts w:cs="Helvetica Neue"/>
            <w:color w:val="FC3B44"/>
          </w:rPr>
          <w:t>cron</w:t>
        </w:r>
        <w:proofErr w:type="spellEnd"/>
      </w:hyperlink>
      <w:r w:rsidRPr="005E56EF">
        <w:rPr>
          <w:rFonts w:cs="Helvetica Neue"/>
          <w:color w:val="262626"/>
        </w:rPr>
        <w:t xml:space="preserve">, but you could use the </w:t>
      </w:r>
      <w:proofErr w:type="spellStart"/>
      <w:r w:rsidRPr="005E56EF">
        <w:rPr>
          <w:rFonts w:cs="Helvetica Neue"/>
          <w:color w:val="262626"/>
        </w:rPr>
        <w:t>cronjobs</w:t>
      </w:r>
      <w:proofErr w:type="spellEnd"/>
      <w:r w:rsidRPr="005E56EF">
        <w:rPr>
          <w:rFonts w:cs="Helvetica Neue"/>
          <w:color w:val="262626"/>
        </w:rPr>
        <w:t xml:space="preserve"> to publish messages to a consumer, which would mean that the </w:t>
      </w:r>
      <w:proofErr w:type="spellStart"/>
      <w:r w:rsidRPr="005E56EF">
        <w:rPr>
          <w:rFonts w:cs="Helvetica Neue"/>
          <w:color w:val="262626"/>
        </w:rPr>
        <w:t>cron</w:t>
      </w:r>
      <w:proofErr w:type="spellEnd"/>
      <w:r w:rsidRPr="005E56EF">
        <w:rPr>
          <w:rFonts w:cs="Helvetica Neue"/>
          <w:color w:val="262626"/>
        </w:rPr>
        <w:t xml:space="preserve"> machine is only responsible for scheduling rather than needing to perform all the processing.</w:t>
      </w:r>
    </w:p>
    <w:p w14:paraId="6BB0D81E"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Does anyone know of recognized tools which solve this problem? I've seen many homebrew systems, but nothing clean and reusable. Sure, you can store the </w:t>
      </w:r>
      <w:proofErr w:type="spellStart"/>
      <w:r w:rsidRPr="005E56EF">
        <w:rPr>
          <w:rFonts w:cs="Helvetica Neue"/>
          <w:color w:val="262626"/>
        </w:rPr>
        <w:t>cronjobs</w:t>
      </w:r>
      <w:proofErr w:type="spellEnd"/>
      <w:r w:rsidRPr="005E56EF">
        <w:rPr>
          <w:rFonts w:cs="Helvetica Neue"/>
          <w:color w:val="262626"/>
        </w:rPr>
        <w:t xml:space="preserve"> in a </w:t>
      </w:r>
      <w:hyperlink r:id="rId63" w:history="1">
        <w:r w:rsidRPr="005E56EF">
          <w:rPr>
            <w:rFonts w:cs="Helvetica Neue"/>
            <w:color w:val="FC3B44"/>
          </w:rPr>
          <w:t>Puppet</w:t>
        </w:r>
      </w:hyperlink>
      <w:r w:rsidRPr="005E56EF">
        <w:rPr>
          <w:rFonts w:cs="Helvetica Neue"/>
          <w:color w:val="262626"/>
        </w:rPr>
        <w:t xml:space="preserve"> </w:t>
      </w:r>
      <w:proofErr w:type="spellStart"/>
      <w:r w:rsidRPr="005E56EF">
        <w:rPr>
          <w:rFonts w:cs="Helvetica Neue"/>
          <w:color w:val="262626"/>
        </w:rPr>
        <w:t>config</w:t>
      </w:r>
      <w:proofErr w:type="spellEnd"/>
      <w:r w:rsidRPr="005E56EF">
        <w:rPr>
          <w:rFonts w:cs="Helvetica Neue"/>
          <w:color w:val="262626"/>
        </w:rPr>
        <w:t xml:space="preserve"> for a machine, which makes recovering from losing that machine easy, but it would still require a manual recovery, which is likely acceptable but not perfect.</w:t>
      </w:r>
    </w:p>
    <w:p w14:paraId="7A5FD814" w14:textId="77777777" w:rsidR="005E56EF" w:rsidRPr="005E56EF" w:rsidRDefault="005E56EF" w:rsidP="005E56EF">
      <w:pPr>
        <w:widowControl w:val="0"/>
        <w:autoSpaceDE w:val="0"/>
        <w:autoSpaceDN w:val="0"/>
        <w:adjustRightInd w:val="0"/>
        <w:rPr>
          <w:rFonts w:cs="Helvetica Neue"/>
          <w:color w:val="262626"/>
        </w:rPr>
      </w:pPr>
    </w:p>
    <w:p w14:paraId="49F167BC"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Map-reduce</w:t>
      </w:r>
    </w:p>
    <w:p w14:paraId="4D256380"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If your large scale application is dealing with a large quantity of data, at some point you're likely to add support for </w:t>
      </w:r>
      <w:hyperlink r:id="rId64" w:history="1">
        <w:r w:rsidRPr="005E56EF">
          <w:rPr>
            <w:rFonts w:cs="Helvetica Neue"/>
            <w:color w:val="FC3B44"/>
          </w:rPr>
          <w:t>map-reduce</w:t>
        </w:r>
      </w:hyperlink>
      <w:r w:rsidRPr="005E56EF">
        <w:rPr>
          <w:rFonts w:cs="Helvetica Neue"/>
          <w:color w:val="262626"/>
        </w:rPr>
        <w:t xml:space="preserve">, probably using </w:t>
      </w:r>
      <w:hyperlink r:id="rId65" w:history="1">
        <w:r w:rsidRPr="005E56EF">
          <w:rPr>
            <w:rFonts w:cs="Helvetica Neue"/>
            <w:color w:val="FC3B44"/>
          </w:rPr>
          <w:t>Hadoop</w:t>
        </w:r>
      </w:hyperlink>
      <w:r w:rsidRPr="005E56EF">
        <w:rPr>
          <w:rFonts w:cs="Helvetica Neue"/>
          <w:color w:val="262626"/>
        </w:rPr>
        <w:t xml:space="preserve">, and maybe </w:t>
      </w:r>
      <w:hyperlink r:id="rId66" w:history="1">
        <w:r w:rsidRPr="005E56EF">
          <w:rPr>
            <w:rFonts w:cs="Helvetica Neue"/>
            <w:color w:val="FC3B44"/>
          </w:rPr>
          <w:t>Hive</w:t>
        </w:r>
      </w:hyperlink>
      <w:r w:rsidRPr="005E56EF">
        <w:rPr>
          <w:rFonts w:cs="Helvetica Neue"/>
          <w:color w:val="262626"/>
        </w:rPr>
        <w:t xml:space="preserve"> or </w:t>
      </w:r>
      <w:hyperlink r:id="rId67" w:history="1">
        <w:proofErr w:type="spellStart"/>
        <w:r w:rsidRPr="005E56EF">
          <w:rPr>
            <w:rFonts w:cs="Helvetica Neue"/>
            <w:color w:val="FC3B44"/>
          </w:rPr>
          <w:t>HBase</w:t>
        </w:r>
        <w:proofErr w:type="spellEnd"/>
      </w:hyperlink>
      <w:r w:rsidRPr="005E56EF">
        <w:rPr>
          <w:rFonts w:cs="Helvetica Neue"/>
          <w:color w:val="262626"/>
        </w:rPr>
        <w:t>.</w:t>
      </w:r>
    </w:p>
    <w:p w14:paraId="2E66F4ED"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4CDBD591" wp14:editId="289D0ACC">
            <wp:extent cx="5358765" cy="117631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81763" cy="1181362"/>
                    </a:xfrm>
                    <a:prstGeom prst="rect">
                      <a:avLst/>
                    </a:prstGeom>
                    <a:noFill/>
                    <a:ln>
                      <a:noFill/>
                    </a:ln>
                  </pic:spPr>
                </pic:pic>
              </a:graphicData>
            </a:graphic>
          </wp:inline>
        </w:drawing>
      </w:r>
    </w:p>
    <w:p w14:paraId="3ECEF041"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Adding a map-reduce layer makes it possible to perform data and/or processing intensive operations in a reasonable amount of time. You might use it for calculating suggested users in a social graph, or for generating analytics reports.</w:t>
      </w:r>
    </w:p>
    <w:p w14:paraId="23E3C462"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For sufficiently small systems you can often get away with </w:t>
      </w:r>
      <w:proofErr w:type="spellStart"/>
      <w:r w:rsidRPr="005E56EF">
        <w:rPr>
          <w:rFonts w:cs="Helvetica Neue"/>
          <w:color w:val="262626"/>
        </w:rPr>
        <w:t>adhoc</w:t>
      </w:r>
      <w:proofErr w:type="spellEnd"/>
      <w:r w:rsidRPr="005E56EF">
        <w:rPr>
          <w:rFonts w:cs="Helvetica Neue"/>
          <w:color w:val="262626"/>
        </w:rPr>
        <w:t xml:space="preserve"> queries on a SQL database, but that approach may not scale up trivially once the quantity of data stored or write-load requires </w:t>
      </w:r>
      <w:proofErr w:type="spellStart"/>
      <w:r w:rsidRPr="005E56EF">
        <w:rPr>
          <w:rFonts w:cs="Helvetica Neue"/>
          <w:color w:val="262626"/>
        </w:rPr>
        <w:t>sharding</w:t>
      </w:r>
      <w:proofErr w:type="spellEnd"/>
      <w:r w:rsidRPr="005E56EF">
        <w:rPr>
          <w:rFonts w:cs="Helvetica Neue"/>
          <w:color w:val="262626"/>
        </w:rPr>
        <w:t xml:space="preserve"> your database, and will usually require dedicated slaves for the purpose of performing these queries (at which point, maybe you'd rather use a system designed for analyzing large quantities of data, rather than fighting your database).</w:t>
      </w:r>
    </w:p>
    <w:p w14:paraId="73F1A41D" w14:textId="77777777" w:rsidR="005E56EF" w:rsidRPr="005E56EF" w:rsidRDefault="005E56EF" w:rsidP="005E56EF">
      <w:pPr>
        <w:widowControl w:val="0"/>
        <w:autoSpaceDE w:val="0"/>
        <w:autoSpaceDN w:val="0"/>
        <w:adjustRightInd w:val="0"/>
        <w:rPr>
          <w:rFonts w:cs="Helvetica Neue"/>
          <w:color w:val="262626"/>
        </w:rPr>
      </w:pPr>
    </w:p>
    <w:p w14:paraId="1831D570"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Platform layer</w:t>
      </w:r>
    </w:p>
    <w:p w14:paraId="4AD5E88D"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Most applications start out with a web application communicating directly with a database. This </w:t>
      </w:r>
      <w:r w:rsidRPr="005E56EF">
        <w:rPr>
          <w:rFonts w:cs="Helvetica Neue"/>
          <w:color w:val="262626"/>
        </w:rPr>
        <w:lastRenderedPageBreak/>
        <w:t>approach tends to be sufficient for most applications, but there are some compelling reasons for adding a platform layer, such that your web applications communicate with a platform layer which in turn communicates with your databases.</w:t>
      </w:r>
    </w:p>
    <w:p w14:paraId="0B475247"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2BB3F5E6" wp14:editId="31ED3E77">
            <wp:extent cx="5536565" cy="166097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4059" cy="1669218"/>
                    </a:xfrm>
                    <a:prstGeom prst="rect">
                      <a:avLst/>
                    </a:prstGeom>
                    <a:noFill/>
                    <a:ln>
                      <a:noFill/>
                    </a:ln>
                  </pic:spPr>
                </pic:pic>
              </a:graphicData>
            </a:graphic>
          </wp:inline>
        </w:drawing>
      </w:r>
    </w:p>
    <w:p w14:paraId="4A2C143B"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First, separating the platform and web application allow you to scale the pieces independently. If you add a new API, you can add platform servers without adding unnecessary capacity for your web application tier. (Generally, specializing your servers' role opens up an additional level of configuration optimization which isn't available for general purpose machines; your database machine will usually have a high I/O load and will benefit from a solid-state drive, but your well-configured application server probably isn't reading from disk at all during normal operation, but might benefit from more CPU.)</w:t>
      </w:r>
    </w:p>
    <w:p w14:paraId="1810FC3E" w14:textId="77777777" w:rsidR="005E56EF" w:rsidRPr="005E56EF" w:rsidRDefault="005E56EF" w:rsidP="005E56EF">
      <w:pPr>
        <w:widowControl w:val="0"/>
        <w:autoSpaceDE w:val="0"/>
        <w:autoSpaceDN w:val="0"/>
        <w:adjustRightInd w:val="0"/>
        <w:rPr>
          <w:rFonts w:cs="Helvetica Neue"/>
          <w:color w:val="262626"/>
        </w:rPr>
      </w:pPr>
    </w:p>
    <w:p w14:paraId="5EA9A413"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Second, adding a platform layer can be a way to reuse your infrastructure for multiple products or interfaces (a web application, an API, an iPhone app, </w:t>
      </w:r>
      <w:proofErr w:type="spellStart"/>
      <w:r w:rsidRPr="005E56EF">
        <w:rPr>
          <w:rFonts w:cs="Helvetica Neue"/>
          <w:color w:val="262626"/>
        </w:rPr>
        <w:t>etc</w:t>
      </w:r>
      <w:proofErr w:type="spellEnd"/>
      <w:r w:rsidRPr="005E56EF">
        <w:rPr>
          <w:rFonts w:cs="Helvetica Neue"/>
          <w:color w:val="262626"/>
        </w:rPr>
        <w:t>) without writing too much redundant boilerplate code for dealing with caches, databases, etc.</w:t>
      </w:r>
    </w:p>
    <w:p w14:paraId="2D0846AB"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Third, a sometimes underappreciated aspect of platform layers is that they make it easier to scale an organization. At their best, a platform exposes a crisp product-agnostic interface which masks implementation details. If done well, this allows multiple independent teams to develop utilizing the platform's capabilities, as well as another team implementing/optimizing the platform itself.</w:t>
      </w:r>
    </w:p>
    <w:p w14:paraId="318BD8D3" w14:textId="77777777" w:rsidR="005E56EF" w:rsidRPr="005E56EF" w:rsidRDefault="005E56EF" w:rsidP="005E56EF">
      <w:pPr>
        <w:widowControl w:val="0"/>
        <w:autoSpaceDE w:val="0"/>
        <w:autoSpaceDN w:val="0"/>
        <w:adjustRightInd w:val="0"/>
        <w:rPr>
          <w:rFonts w:cs="Helvetica Neue"/>
          <w:color w:val="262626"/>
        </w:rPr>
      </w:pPr>
    </w:p>
    <w:p w14:paraId="5D09F429"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I had intended to go into moderate detail on handling multiple data-centers, but that topic truly deserves its own post, so I'll only mention that cache invalidation and data replication/consistency become rather interesting problems at that stage.</w:t>
      </w:r>
    </w:p>
    <w:p w14:paraId="61E8BD1B" w14:textId="77777777" w:rsidR="00B703DD" w:rsidRDefault="005E56EF" w:rsidP="005E56EF">
      <w:pPr>
        <w:rPr>
          <w:rFonts w:cs="Helvetica Neue"/>
          <w:color w:val="262626"/>
        </w:rPr>
      </w:pPr>
      <w:r w:rsidRPr="005E56EF">
        <w:rPr>
          <w:rFonts w:cs="Helvetica Neue"/>
          <w:color w:val="262626"/>
        </w:rPr>
        <w:t>I'm sure I've made some controversial statements in this post, which I hope the dear reader will argue with such that we can both learn a bit. Thanks for reading!</w:t>
      </w:r>
    </w:p>
    <w:p w14:paraId="38ABAA72" w14:textId="77777777" w:rsidR="005E56EF" w:rsidRPr="005E56EF" w:rsidRDefault="005E56EF" w:rsidP="005E56EF">
      <w:pPr>
        <w:rPr>
          <w:rFonts w:eastAsia="Times New Roman" w:cs="Times New Roman"/>
        </w:rPr>
      </w:pPr>
    </w:p>
    <w:p w14:paraId="2CB6B800" w14:textId="77777777" w:rsidR="002C67EF" w:rsidRPr="00AF5B8D" w:rsidRDefault="002C67EF" w:rsidP="008611F4">
      <w:pPr>
        <w:rPr>
          <w:rFonts w:eastAsia="Times New Roman" w:cs="Times New Roman"/>
          <w:b/>
          <w:color w:val="FF0000"/>
          <w:sz w:val="28"/>
          <w:szCs w:val="28"/>
        </w:rPr>
      </w:pPr>
      <w:r w:rsidRPr="00AF5B8D">
        <w:rPr>
          <w:rFonts w:eastAsia="Times New Roman" w:cs="Times New Roman"/>
          <w:b/>
          <w:color w:val="FF0000"/>
          <w:sz w:val="28"/>
          <w:szCs w:val="28"/>
        </w:rPr>
        <w:t>Question 2. Read the following case study on designing News Feed System like Facebook and answer following questions:</w:t>
      </w:r>
    </w:p>
    <w:p w14:paraId="78BD90A5" w14:textId="77777777" w:rsidR="002C67EF" w:rsidRPr="002C67EF" w:rsidRDefault="002C67EF" w:rsidP="002C67EF">
      <w:pPr>
        <w:pStyle w:val="ListParagraph"/>
        <w:numPr>
          <w:ilvl w:val="0"/>
          <w:numId w:val="26"/>
        </w:numPr>
        <w:rPr>
          <w:rFonts w:eastAsia="Times New Roman" w:cs="Times New Roman"/>
          <w:b/>
        </w:rPr>
      </w:pPr>
      <w:r>
        <w:rPr>
          <w:rFonts w:eastAsia="Times New Roman" w:cs="Times New Roman"/>
        </w:rPr>
        <w:t>What is news feed system and why is it important business like Facebook?</w:t>
      </w:r>
    </w:p>
    <w:p w14:paraId="1B62F012" w14:textId="77777777" w:rsidR="002C67EF" w:rsidRPr="002C67EF" w:rsidRDefault="002C67EF" w:rsidP="002C67EF">
      <w:pPr>
        <w:pStyle w:val="ListParagraph"/>
        <w:numPr>
          <w:ilvl w:val="0"/>
          <w:numId w:val="26"/>
        </w:numPr>
        <w:rPr>
          <w:rFonts w:eastAsia="Times New Roman" w:cs="Times New Roman"/>
          <w:b/>
        </w:rPr>
      </w:pPr>
      <w:r>
        <w:rPr>
          <w:rFonts w:eastAsia="Times New Roman" w:cs="Times New Roman"/>
        </w:rPr>
        <w:t xml:space="preserve">Please describe your understanding of </w:t>
      </w:r>
      <w:proofErr w:type="spellStart"/>
      <w:r>
        <w:rPr>
          <w:rFonts w:eastAsia="Times New Roman" w:cs="Times New Roman"/>
        </w:rPr>
        <w:t>Redis</w:t>
      </w:r>
      <w:proofErr w:type="spellEnd"/>
      <w:r>
        <w:rPr>
          <w:rFonts w:eastAsia="Times New Roman" w:cs="Times New Roman"/>
        </w:rPr>
        <w:t xml:space="preserve"> and Cassandra distributed database systems. Explain purpose and salient features of each database system. Explain creative use of these system in Newsfeed system</w:t>
      </w:r>
    </w:p>
    <w:p w14:paraId="3DA0AC32" w14:textId="77777777" w:rsidR="002C67EF" w:rsidRPr="002C67EF" w:rsidRDefault="002C67EF" w:rsidP="002C67EF">
      <w:pPr>
        <w:pStyle w:val="ListParagraph"/>
        <w:numPr>
          <w:ilvl w:val="0"/>
          <w:numId w:val="26"/>
        </w:numPr>
        <w:rPr>
          <w:rFonts w:eastAsia="Times New Roman" w:cs="Times New Roman"/>
          <w:b/>
        </w:rPr>
      </w:pPr>
      <w:r>
        <w:rPr>
          <w:rFonts w:eastAsia="Times New Roman" w:cs="Times New Roman"/>
        </w:rPr>
        <w:t>Describe traditional approach and message box based approach to design News feed system like Facebook.</w:t>
      </w:r>
    </w:p>
    <w:p w14:paraId="57FAC2D8" w14:textId="77777777" w:rsidR="002C67EF" w:rsidRPr="002C67EF" w:rsidRDefault="002C67EF" w:rsidP="002C67EF">
      <w:pPr>
        <w:pStyle w:val="ListParagraph"/>
        <w:numPr>
          <w:ilvl w:val="0"/>
          <w:numId w:val="26"/>
        </w:numPr>
        <w:rPr>
          <w:rFonts w:eastAsia="Times New Roman" w:cs="Times New Roman"/>
          <w:b/>
        </w:rPr>
      </w:pPr>
      <w:r>
        <w:rPr>
          <w:rFonts w:eastAsia="Times New Roman" w:cs="Times New Roman"/>
        </w:rPr>
        <w:lastRenderedPageBreak/>
        <w:t xml:space="preserve">How do we scale news feed system with </w:t>
      </w:r>
      <w:proofErr w:type="gramStart"/>
      <w:r>
        <w:rPr>
          <w:rFonts w:eastAsia="Times New Roman" w:cs="Times New Roman"/>
        </w:rPr>
        <w:t>Cassandra.</w:t>
      </w:r>
      <w:proofErr w:type="gramEnd"/>
    </w:p>
    <w:p w14:paraId="4A11B9A7" w14:textId="77777777" w:rsidR="002C67EF" w:rsidRDefault="002C67EF" w:rsidP="008611F4">
      <w:pPr>
        <w:pStyle w:val="ListParagraph"/>
        <w:numPr>
          <w:ilvl w:val="0"/>
          <w:numId w:val="26"/>
        </w:numPr>
        <w:spacing w:after="240"/>
        <w:rPr>
          <w:rFonts w:cs="Times New Roman"/>
          <w:color w:val="333333"/>
        </w:rPr>
      </w:pPr>
      <w:r w:rsidRPr="002C67EF">
        <w:rPr>
          <w:rFonts w:cs="Times New Roman"/>
          <w:color w:val="333333"/>
        </w:rPr>
        <w:t xml:space="preserve">Full case study at </w:t>
      </w:r>
      <w:hyperlink r:id="rId70" w:history="1">
        <w:r w:rsidRPr="002C67EF">
          <w:rPr>
            <w:rStyle w:val="Hyperlink"/>
            <w:rFonts w:cs="Times New Roman"/>
          </w:rPr>
          <w:t>https://thenewstack.io/building-scalable-news-feed-applications-using-redis-and-cassandra/</w:t>
        </w:r>
      </w:hyperlink>
    </w:p>
    <w:p w14:paraId="250C05B3" w14:textId="77777777" w:rsidR="008611F4" w:rsidRPr="002C67EF" w:rsidRDefault="008611F4" w:rsidP="002C67EF">
      <w:pPr>
        <w:spacing w:after="240"/>
        <w:rPr>
          <w:rFonts w:cs="Times New Roman"/>
          <w:color w:val="333333"/>
        </w:rPr>
      </w:pPr>
      <w:r w:rsidRPr="002C67EF">
        <w:rPr>
          <w:rFonts w:eastAsia="Times New Roman" w:cs="Times New Roman"/>
          <w:b/>
          <w:sz w:val="28"/>
          <w:szCs w:val="28"/>
        </w:rPr>
        <w:t>Designing</w:t>
      </w:r>
      <w:r w:rsidR="002C67EF" w:rsidRPr="002C67EF">
        <w:rPr>
          <w:rFonts w:eastAsia="Times New Roman" w:cs="Times New Roman"/>
          <w:b/>
          <w:sz w:val="28"/>
          <w:szCs w:val="28"/>
        </w:rPr>
        <w:t xml:space="preserve"> News Feed System like Facebook</w:t>
      </w:r>
    </w:p>
    <w:p w14:paraId="5943692F" w14:textId="77777777" w:rsidR="002C67EF" w:rsidRDefault="008611F4" w:rsidP="002C67EF">
      <w:pPr>
        <w:rPr>
          <w:rFonts w:eastAsia="Times New Roman" w:cs="Times New Roman"/>
        </w:rPr>
      </w:pPr>
      <w:r w:rsidRPr="005E56EF">
        <w:rPr>
          <w:rFonts w:eastAsia="Times New Roman" w:cs="Times New Roman"/>
          <w:noProof/>
        </w:rPr>
        <w:drawing>
          <wp:inline distT="0" distB="0" distL="0" distR="0" wp14:anchorId="6485F5C5" wp14:editId="02326EB9">
            <wp:extent cx="3366135" cy="2033013"/>
            <wp:effectExtent l="0" t="0" r="12065" b="0"/>
            <wp:docPr id="6" name="Picture 6" descr="https://qph.fs.quoracdn.net/main-qimg-10f546a06bac0c8bb667f508b434189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ph.fs.quoracdn.net/main-qimg-10f546a06bac0c8bb667f508b4341891-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76186" cy="2039083"/>
                    </a:xfrm>
                    <a:prstGeom prst="rect">
                      <a:avLst/>
                    </a:prstGeom>
                    <a:noFill/>
                    <a:ln>
                      <a:noFill/>
                    </a:ln>
                  </pic:spPr>
                </pic:pic>
              </a:graphicData>
            </a:graphic>
          </wp:inline>
        </w:drawing>
      </w:r>
    </w:p>
    <w:p w14:paraId="0A272305" w14:textId="77777777" w:rsidR="00417DB6" w:rsidRPr="00AF5B8D" w:rsidRDefault="00417DB6" w:rsidP="00417DB6">
      <w:pPr>
        <w:rPr>
          <w:rFonts w:eastAsia="Times New Roman" w:cs="Times New Roman"/>
          <w:b/>
          <w:bCs/>
          <w:color w:val="FF0000"/>
          <w:sz w:val="28"/>
          <w:szCs w:val="28"/>
        </w:rPr>
      </w:pPr>
      <w:r w:rsidRPr="00AF5B8D">
        <w:rPr>
          <w:rFonts w:eastAsia="Times New Roman" w:cs="Times New Roman"/>
          <w:b/>
          <w:bCs/>
          <w:color w:val="FF0000"/>
          <w:sz w:val="28"/>
          <w:szCs w:val="28"/>
        </w:rPr>
        <w:t>Question 3: Read following article on Google Architecture and answer following questions.</w:t>
      </w:r>
    </w:p>
    <w:p w14:paraId="1A771C5C" w14:textId="130BBB2A" w:rsidR="00417DB6" w:rsidRPr="00C83F41" w:rsidRDefault="00417DB6" w:rsidP="00417DB6">
      <w:pPr>
        <w:pStyle w:val="ListParagraph"/>
        <w:numPr>
          <w:ilvl w:val="0"/>
          <w:numId w:val="27"/>
        </w:numPr>
        <w:rPr>
          <w:rFonts w:eastAsia="Times New Roman" w:cs="Times New Roman"/>
          <w:b/>
          <w:bCs/>
          <w:color w:val="333333"/>
        </w:rPr>
      </w:pPr>
      <w:r>
        <w:rPr>
          <w:rFonts w:eastAsia="Times New Roman" w:cs="Times New Roman"/>
          <w:bCs/>
          <w:color w:val="333333"/>
        </w:rPr>
        <w:t xml:space="preserve">After reading following article please </w:t>
      </w:r>
      <w:r w:rsidR="00FE7A6B">
        <w:rPr>
          <w:rFonts w:eastAsia="Times New Roman" w:cs="Times New Roman"/>
          <w:bCs/>
          <w:color w:val="333333"/>
        </w:rPr>
        <w:t>describe how Google is different and w</w:t>
      </w:r>
      <w:r w:rsidR="00C83F41">
        <w:rPr>
          <w:rFonts w:eastAsia="Times New Roman" w:cs="Times New Roman"/>
          <w:bCs/>
          <w:color w:val="333333"/>
        </w:rPr>
        <w:t>hy google is king of scalability</w:t>
      </w:r>
    </w:p>
    <w:p w14:paraId="22AAF1D2" w14:textId="687A8F43" w:rsidR="00C83F41" w:rsidRPr="00C83F41" w:rsidRDefault="00C83F41" w:rsidP="00417DB6">
      <w:pPr>
        <w:pStyle w:val="ListParagraph"/>
        <w:numPr>
          <w:ilvl w:val="0"/>
          <w:numId w:val="27"/>
        </w:numPr>
        <w:rPr>
          <w:rFonts w:eastAsia="Times New Roman" w:cs="Times New Roman"/>
          <w:b/>
          <w:bCs/>
          <w:color w:val="333333"/>
        </w:rPr>
      </w:pPr>
      <w:r>
        <w:rPr>
          <w:rFonts w:eastAsia="Times New Roman" w:cs="Times New Roman"/>
          <w:bCs/>
          <w:color w:val="333333"/>
        </w:rPr>
        <w:t>Summarize Google File System and how is it different from Windows or Linux file system</w:t>
      </w:r>
    </w:p>
    <w:p w14:paraId="441804BD" w14:textId="2FE06F07" w:rsidR="00C83F41" w:rsidRPr="00C83F41" w:rsidRDefault="00C83F41" w:rsidP="00417DB6">
      <w:pPr>
        <w:pStyle w:val="ListParagraph"/>
        <w:numPr>
          <w:ilvl w:val="0"/>
          <w:numId w:val="27"/>
        </w:numPr>
        <w:rPr>
          <w:rFonts w:eastAsia="Times New Roman" w:cs="Times New Roman"/>
          <w:b/>
          <w:bCs/>
          <w:color w:val="333333"/>
        </w:rPr>
      </w:pPr>
      <w:r>
        <w:rPr>
          <w:rFonts w:eastAsia="Times New Roman" w:cs="Times New Roman"/>
          <w:bCs/>
          <w:color w:val="333333"/>
        </w:rPr>
        <w:t>What is Map Reduce w.r.t. Google Architecture. What is Google Big Table?</w:t>
      </w:r>
    </w:p>
    <w:p w14:paraId="40D6FDEB" w14:textId="1E835855" w:rsidR="00C83F41" w:rsidRPr="00C83F41" w:rsidRDefault="00C83F41" w:rsidP="00417DB6">
      <w:pPr>
        <w:pStyle w:val="ListParagraph"/>
        <w:numPr>
          <w:ilvl w:val="0"/>
          <w:numId w:val="27"/>
        </w:numPr>
        <w:rPr>
          <w:rFonts w:eastAsia="Times New Roman" w:cs="Times New Roman"/>
          <w:b/>
          <w:bCs/>
          <w:color w:val="333333"/>
        </w:rPr>
      </w:pPr>
      <w:r>
        <w:rPr>
          <w:rFonts w:eastAsia="Times New Roman" w:cs="Times New Roman"/>
          <w:bCs/>
          <w:color w:val="333333"/>
        </w:rPr>
        <w:t>Please write your perspective and most effective lessons learned from Google Architecture.</w:t>
      </w:r>
    </w:p>
    <w:p w14:paraId="00E64F78" w14:textId="77777777" w:rsidR="00C83F41" w:rsidRPr="00417DB6" w:rsidRDefault="00C83F41" w:rsidP="00C83F41">
      <w:pPr>
        <w:pStyle w:val="ListParagraph"/>
        <w:rPr>
          <w:rFonts w:eastAsia="Times New Roman" w:cs="Times New Roman"/>
          <w:b/>
          <w:bCs/>
          <w:color w:val="333333"/>
        </w:rPr>
      </w:pPr>
    </w:p>
    <w:p w14:paraId="6687A8F8" w14:textId="77777777" w:rsidR="00417DB6" w:rsidRPr="00417DB6" w:rsidRDefault="008611F4" w:rsidP="00417DB6">
      <w:pPr>
        <w:rPr>
          <w:rFonts w:eastAsia="Times New Roman" w:cs="Times New Roman"/>
        </w:rPr>
      </w:pPr>
      <w:hyperlink r:id="rId72" w:history="1">
        <w:r w:rsidRPr="005E56EF">
          <w:rPr>
            <w:rFonts w:eastAsia="Times New Roman" w:cs="Times New Roman"/>
            <w:b/>
            <w:bCs/>
            <w:color w:val="000000"/>
            <w:u w:val="single"/>
            <w:bdr w:val="none" w:sz="0" w:space="0" w:color="auto" w:frame="1"/>
          </w:rPr>
          <w:t>Google Architecture</w:t>
        </w:r>
      </w:hyperlink>
    </w:p>
    <w:p w14:paraId="7D6A3118" w14:textId="77777777" w:rsidR="008611F4" w:rsidRPr="005E56EF" w:rsidRDefault="008611F4" w:rsidP="008611F4">
      <w:pPr>
        <w:shd w:val="clear" w:color="auto" w:fill="FFFFFF"/>
        <w:spacing w:after="240"/>
        <w:rPr>
          <w:rFonts w:cs="Times New Roman"/>
          <w:color w:val="262626"/>
        </w:rPr>
      </w:pPr>
      <w:r w:rsidRPr="005E56EF">
        <w:rPr>
          <w:rFonts w:cs="Times New Roman"/>
          <w:color w:val="262626"/>
        </w:rPr>
        <w:t>Google is the King of scalability. Everyone knows Google for their large, sophisticated, and fast searching, but they don't just shine in search. Their platform approach to building scalable applications allows them to roll out internet scale applications at an alarmingly high competition crushing rate. Their goal is always to build a higher performing higher scaling infrastructure to support their products. How do they do that?</w:t>
      </w:r>
    </w:p>
    <w:p w14:paraId="6DEA6159" w14:textId="77777777" w:rsidR="008611F4" w:rsidRPr="005E56EF" w:rsidRDefault="008611F4" w:rsidP="008611F4">
      <w:pPr>
        <w:shd w:val="clear" w:color="auto" w:fill="FFFFFF"/>
        <w:spacing w:before="225" w:after="225" w:line="240" w:lineRule="atLeast"/>
        <w:outlineLvl w:val="1"/>
        <w:rPr>
          <w:rFonts w:eastAsia="Times New Roman" w:cs="Times New Roman"/>
          <w:b/>
          <w:bCs/>
          <w:color w:val="333333"/>
        </w:rPr>
      </w:pPr>
      <w:r w:rsidRPr="005E56EF">
        <w:rPr>
          <w:rFonts w:eastAsia="Times New Roman" w:cs="Times New Roman"/>
          <w:b/>
          <w:bCs/>
          <w:color w:val="333333"/>
        </w:rPr>
        <w:t>Information Sources</w:t>
      </w:r>
    </w:p>
    <w:p w14:paraId="53A58872" w14:textId="77777777" w:rsidR="008611F4" w:rsidRPr="005E56EF" w:rsidRDefault="008611F4" w:rsidP="008611F4">
      <w:pPr>
        <w:numPr>
          <w:ilvl w:val="0"/>
          <w:numId w:val="4"/>
        </w:numPr>
        <w:shd w:val="clear" w:color="auto" w:fill="FFFFFF"/>
        <w:spacing w:before="100" w:beforeAutospacing="1" w:after="100" w:afterAutospacing="1"/>
        <w:rPr>
          <w:rFonts w:eastAsia="Times New Roman" w:cs="Times New Roman"/>
          <w:color w:val="262626"/>
        </w:rPr>
      </w:pPr>
      <w:hyperlink r:id="rId73" w:history="1">
        <w:r w:rsidRPr="005E56EF">
          <w:rPr>
            <w:rFonts w:eastAsia="Times New Roman" w:cs="Times New Roman"/>
            <w:color w:val="3366BB"/>
            <w:u w:val="single"/>
          </w:rPr>
          <w:t>Video: Building Large Systems at Google</w:t>
        </w:r>
      </w:hyperlink>
    </w:p>
    <w:p w14:paraId="107053A9" w14:textId="77777777" w:rsidR="008611F4" w:rsidRPr="005E56EF" w:rsidRDefault="008611F4" w:rsidP="008611F4">
      <w:pPr>
        <w:numPr>
          <w:ilvl w:val="0"/>
          <w:numId w:val="4"/>
        </w:numPr>
        <w:shd w:val="clear" w:color="auto" w:fill="FFFFFF"/>
        <w:spacing w:before="100" w:beforeAutospacing="1" w:after="100" w:afterAutospacing="1"/>
        <w:rPr>
          <w:rFonts w:eastAsia="Times New Roman" w:cs="Times New Roman"/>
          <w:color w:val="262626"/>
        </w:rPr>
      </w:pPr>
      <w:hyperlink r:id="rId74" w:history="1">
        <w:r w:rsidRPr="005E56EF">
          <w:rPr>
            <w:rFonts w:eastAsia="Times New Roman" w:cs="Times New Roman"/>
            <w:color w:val="3366BB"/>
            <w:u w:val="single"/>
          </w:rPr>
          <w:t>Google Lab: The Google File System</w:t>
        </w:r>
      </w:hyperlink>
    </w:p>
    <w:p w14:paraId="4046307E" w14:textId="77777777" w:rsidR="008611F4" w:rsidRPr="005E56EF" w:rsidRDefault="008611F4" w:rsidP="008611F4">
      <w:pPr>
        <w:numPr>
          <w:ilvl w:val="0"/>
          <w:numId w:val="4"/>
        </w:numPr>
        <w:shd w:val="clear" w:color="auto" w:fill="FFFFFF"/>
        <w:spacing w:before="100" w:beforeAutospacing="1" w:after="100" w:afterAutospacing="1"/>
        <w:rPr>
          <w:rFonts w:eastAsia="Times New Roman" w:cs="Times New Roman"/>
          <w:color w:val="262626"/>
        </w:rPr>
      </w:pPr>
      <w:hyperlink r:id="rId75" w:history="1">
        <w:r w:rsidRPr="005E56EF">
          <w:rPr>
            <w:rFonts w:eastAsia="Times New Roman" w:cs="Times New Roman"/>
            <w:color w:val="3366BB"/>
            <w:u w:val="single"/>
          </w:rPr>
          <w:t>Google Lab: MapReduce: Simplified Data Processing on Large Clusters</w:t>
        </w:r>
      </w:hyperlink>
    </w:p>
    <w:p w14:paraId="5FBF3128" w14:textId="77777777" w:rsidR="008611F4" w:rsidRPr="005E56EF" w:rsidRDefault="008611F4" w:rsidP="008611F4">
      <w:pPr>
        <w:numPr>
          <w:ilvl w:val="0"/>
          <w:numId w:val="4"/>
        </w:numPr>
        <w:shd w:val="clear" w:color="auto" w:fill="FFFFFF"/>
        <w:spacing w:before="100" w:beforeAutospacing="1" w:after="100" w:afterAutospacing="1"/>
        <w:rPr>
          <w:rFonts w:eastAsia="Times New Roman" w:cs="Times New Roman"/>
          <w:color w:val="262626"/>
        </w:rPr>
      </w:pPr>
      <w:hyperlink r:id="rId76" w:history="1">
        <w:r w:rsidRPr="005E56EF">
          <w:rPr>
            <w:rFonts w:eastAsia="Times New Roman" w:cs="Times New Roman"/>
            <w:color w:val="3366BB"/>
            <w:u w:val="single"/>
          </w:rPr>
          <w:t xml:space="preserve">Google Lab: </w:t>
        </w:r>
        <w:proofErr w:type="spellStart"/>
        <w:r w:rsidRPr="005E56EF">
          <w:rPr>
            <w:rFonts w:eastAsia="Times New Roman" w:cs="Times New Roman"/>
            <w:color w:val="3366BB"/>
            <w:u w:val="single"/>
          </w:rPr>
          <w:t>BigTable</w:t>
        </w:r>
        <w:proofErr w:type="spellEnd"/>
      </w:hyperlink>
      <w:r w:rsidRPr="005E56EF">
        <w:rPr>
          <w:rFonts w:eastAsia="Times New Roman" w:cs="Times New Roman"/>
          <w:color w:val="262626"/>
        </w:rPr>
        <w:t>.</w:t>
      </w:r>
    </w:p>
    <w:p w14:paraId="44CDAE23" w14:textId="77777777" w:rsidR="008611F4" w:rsidRPr="005E56EF" w:rsidRDefault="008611F4" w:rsidP="008611F4">
      <w:pPr>
        <w:numPr>
          <w:ilvl w:val="0"/>
          <w:numId w:val="4"/>
        </w:numPr>
        <w:shd w:val="clear" w:color="auto" w:fill="FFFFFF"/>
        <w:spacing w:before="100" w:beforeAutospacing="1" w:after="100" w:afterAutospacing="1"/>
        <w:rPr>
          <w:rFonts w:eastAsia="Times New Roman" w:cs="Times New Roman"/>
          <w:color w:val="262626"/>
        </w:rPr>
      </w:pPr>
      <w:hyperlink r:id="rId77" w:history="1">
        <w:r w:rsidRPr="005E56EF">
          <w:rPr>
            <w:rFonts w:eastAsia="Times New Roman" w:cs="Times New Roman"/>
            <w:color w:val="3366BB"/>
            <w:u w:val="single"/>
          </w:rPr>
          <w:t xml:space="preserve">Video: </w:t>
        </w:r>
        <w:proofErr w:type="spellStart"/>
        <w:r w:rsidRPr="005E56EF">
          <w:rPr>
            <w:rFonts w:eastAsia="Times New Roman" w:cs="Times New Roman"/>
            <w:color w:val="3366BB"/>
            <w:u w:val="single"/>
          </w:rPr>
          <w:t>BigTable</w:t>
        </w:r>
        <w:proofErr w:type="spellEnd"/>
        <w:r w:rsidRPr="005E56EF">
          <w:rPr>
            <w:rFonts w:eastAsia="Times New Roman" w:cs="Times New Roman"/>
            <w:color w:val="3366BB"/>
            <w:u w:val="single"/>
          </w:rPr>
          <w:t>: A Distributed Structured Storage System</w:t>
        </w:r>
      </w:hyperlink>
      <w:r w:rsidRPr="005E56EF">
        <w:rPr>
          <w:rFonts w:eastAsia="Times New Roman" w:cs="Times New Roman"/>
          <w:color w:val="262626"/>
        </w:rPr>
        <w:t>.</w:t>
      </w:r>
    </w:p>
    <w:p w14:paraId="219E500E" w14:textId="77777777" w:rsidR="008611F4" w:rsidRPr="005E56EF" w:rsidRDefault="008611F4" w:rsidP="008611F4">
      <w:pPr>
        <w:numPr>
          <w:ilvl w:val="0"/>
          <w:numId w:val="4"/>
        </w:numPr>
        <w:shd w:val="clear" w:color="auto" w:fill="FFFFFF"/>
        <w:spacing w:before="100" w:beforeAutospacing="1" w:after="100" w:afterAutospacing="1"/>
        <w:rPr>
          <w:rFonts w:eastAsia="Times New Roman" w:cs="Times New Roman"/>
          <w:color w:val="262626"/>
        </w:rPr>
      </w:pPr>
      <w:hyperlink r:id="rId78" w:history="1">
        <w:r w:rsidRPr="005E56EF">
          <w:rPr>
            <w:rFonts w:eastAsia="Times New Roman" w:cs="Times New Roman"/>
            <w:color w:val="3366BB"/>
            <w:u w:val="single"/>
          </w:rPr>
          <w:t>Google Lab: The Chubby Lock Service for Loosely-Coupled Distributed Systems</w:t>
        </w:r>
      </w:hyperlink>
      <w:r w:rsidRPr="005E56EF">
        <w:rPr>
          <w:rFonts w:eastAsia="Times New Roman" w:cs="Times New Roman"/>
          <w:color w:val="262626"/>
        </w:rPr>
        <w:t>.</w:t>
      </w:r>
    </w:p>
    <w:p w14:paraId="5171ECAC" w14:textId="77777777" w:rsidR="008611F4" w:rsidRPr="005E56EF" w:rsidRDefault="008611F4" w:rsidP="008611F4">
      <w:pPr>
        <w:numPr>
          <w:ilvl w:val="0"/>
          <w:numId w:val="4"/>
        </w:numPr>
        <w:shd w:val="clear" w:color="auto" w:fill="FFFFFF"/>
        <w:spacing w:before="100" w:beforeAutospacing="1" w:after="100" w:afterAutospacing="1"/>
        <w:rPr>
          <w:rFonts w:eastAsia="Times New Roman" w:cs="Times New Roman"/>
          <w:color w:val="262626"/>
        </w:rPr>
      </w:pPr>
      <w:hyperlink r:id="rId79" w:history="1">
        <w:r w:rsidRPr="005E56EF">
          <w:rPr>
            <w:rFonts w:eastAsia="Times New Roman" w:cs="Times New Roman"/>
            <w:color w:val="3366BB"/>
            <w:u w:val="single"/>
          </w:rPr>
          <w:t>How Google Works</w:t>
        </w:r>
      </w:hyperlink>
      <w:r w:rsidRPr="005E56EF">
        <w:rPr>
          <w:rFonts w:eastAsia="Times New Roman" w:cs="Times New Roman"/>
          <w:color w:val="262626"/>
        </w:rPr>
        <w:t xml:space="preserve"> by David </w:t>
      </w:r>
      <w:proofErr w:type="spellStart"/>
      <w:r w:rsidRPr="005E56EF">
        <w:rPr>
          <w:rFonts w:eastAsia="Times New Roman" w:cs="Times New Roman"/>
          <w:color w:val="262626"/>
        </w:rPr>
        <w:t>Carr</w:t>
      </w:r>
      <w:proofErr w:type="spellEnd"/>
      <w:r w:rsidRPr="005E56EF">
        <w:rPr>
          <w:rFonts w:eastAsia="Times New Roman" w:cs="Times New Roman"/>
          <w:color w:val="262626"/>
        </w:rPr>
        <w:t xml:space="preserve"> in Baseline Magazine.</w:t>
      </w:r>
    </w:p>
    <w:p w14:paraId="1A91562F" w14:textId="77777777" w:rsidR="008611F4" w:rsidRPr="005E56EF" w:rsidRDefault="008611F4" w:rsidP="008611F4">
      <w:pPr>
        <w:numPr>
          <w:ilvl w:val="0"/>
          <w:numId w:val="4"/>
        </w:numPr>
        <w:shd w:val="clear" w:color="auto" w:fill="FFFFFF"/>
        <w:spacing w:before="100" w:beforeAutospacing="1" w:after="100" w:afterAutospacing="1"/>
        <w:rPr>
          <w:rFonts w:eastAsia="Times New Roman" w:cs="Times New Roman"/>
          <w:color w:val="262626"/>
        </w:rPr>
      </w:pPr>
      <w:hyperlink r:id="rId80" w:history="1">
        <w:r w:rsidRPr="005E56EF">
          <w:rPr>
            <w:rFonts w:eastAsia="Times New Roman" w:cs="Times New Roman"/>
            <w:color w:val="3366BB"/>
            <w:u w:val="single"/>
          </w:rPr>
          <w:t xml:space="preserve">Google Lab: Interpreting the Data: Parallel Analysis with </w:t>
        </w:r>
        <w:proofErr w:type="spellStart"/>
        <w:r w:rsidRPr="005E56EF">
          <w:rPr>
            <w:rFonts w:eastAsia="Times New Roman" w:cs="Times New Roman"/>
            <w:color w:val="3366BB"/>
            <w:u w:val="single"/>
          </w:rPr>
          <w:t>Sawzall</w:t>
        </w:r>
        <w:proofErr w:type="spellEnd"/>
      </w:hyperlink>
      <w:r w:rsidRPr="005E56EF">
        <w:rPr>
          <w:rFonts w:eastAsia="Times New Roman" w:cs="Times New Roman"/>
          <w:color w:val="262626"/>
        </w:rPr>
        <w:t>.</w:t>
      </w:r>
    </w:p>
    <w:p w14:paraId="54A3F86E" w14:textId="77777777" w:rsidR="008611F4" w:rsidRPr="005E56EF" w:rsidRDefault="008611F4" w:rsidP="008611F4">
      <w:pPr>
        <w:numPr>
          <w:ilvl w:val="0"/>
          <w:numId w:val="4"/>
        </w:numPr>
        <w:shd w:val="clear" w:color="auto" w:fill="FFFFFF"/>
        <w:spacing w:before="100" w:beforeAutospacing="1" w:after="100" w:afterAutospacing="1"/>
        <w:rPr>
          <w:rFonts w:eastAsia="Times New Roman" w:cs="Times New Roman"/>
          <w:color w:val="262626"/>
        </w:rPr>
      </w:pPr>
      <w:hyperlink r:id="rId81" w:history="1">
        <w:r w:rsidRPr="005E56EF">
          <w:rPr>
            <w:rFonts w:eastAsia="Times New Roman" w:cs="Times New Roman"/>
            <w:color w:val="3366BB"/>
            <w:u w:val="single"/>
          </w:rPr>
          <w:t xml:space="preserve">Dare </w:t>
        </w:r>
        <w:proofErr w:type="spellStart"/>
        <w:r w:rsidRPr="005E56EF">
          <w:rPr>
            <w:rFonts w:eastAsia="Times New Roman" w:cs="Times New Roman"/>
            <w:color w:val="3366BB"/>
            <w:u w:val="single"/>
          </w:rPr>
          <w:t>Obasonjo's</w:t>
        </w:r>
        <w:proofErr w:type="spellEnd"/>
        <w:r w:rsidRPr="005E56EF">
          <w:rPr>
            <w:rFonts w:eastAsia="Times New Roman" w:cs="Times New Roman"/>
            <w:color w:val="3366BB"/>
            <w:u w:val="single"/>
          </w:rPr>
          <w:t xml:space="preserve"> Notes on the scalability conference.</w:t>
        </w:r>
      </w:hyperlink>
    </w:p>
    <w:p w14:paraId="317E6602" w14:textId="77777777" w:rsidR="008611F4" w:rsidRPr="005E56EF" w:rsidRDefault="008611F4" w:rsidP="008611F4">
      <w:pPr>
        <w:shd w:val="clear" w:color="auto" w:fill="FFFFFF"/>
        <w:spacing w:before="225" w:after="225" w:line="240" w:lineRule="atLeast"/>
        <w:outlineLvl w:val="1"/>
        <w:rPr>
          <w:rFonts w:eastAsia="Times New Roman" w:cs="Times New Roman"/>
          <w:b/>
          <w:bCs/>
          <w:color w:val="333333"/>
        </w:rPr>
      </w:pPr>
      <w:r w:rsidRPr="005E56EF">
        <w:rPr>
          <w:rFonts w:eastAsia="Times New Roman" w:cs="Times New Roman"/>
          <w:b/>
          <w:bCs/>
          <w:color w:val="333333"/>
        </w:rPr>
        <w:lastRenderedPageBreak/>
        <w:t>Platform</w:t>
      </w:r>
    </w:p>
    <w:p w14:paraId="591C3098" w14:textId="77777777" w:rsidR="008611F4" w:rsidRPr="005E56EF" w:rsidRDefault="008611F4" w:rsidP="008611F4">
      <w:pPr>
        <w:numPr>
          <w:ilvl w:val="0"/>
          <w:numId w:val="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Linux</w:t>
      </w:r>
    </w:p>
    <w:p w14:paraId="29811734" w14:textId="77777777" w:rsidR="008611F4" w:rsidRPr="005E56EF" w:rsidRDefault="008611F4" w:rsidP="008611F4">
      <w:pPr>
        <w:numPr>
          <w:ilvl w:val="0"/>
          <w:numId w:val="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 large diversity of languages: Python, Java, C++</w:t>
      </w:r>
    </w:p>
    <w:p w14:paraId="5863F384" w14:textId="77777777" w:rsidR="008611F4" w:rsidRPr="005E56EF" w:rsidRDefault="008611F4" w:rsidP="008611F4">
      <w:pPr>
        <w:shd w:val="clear" w:color="auto" w:fill="FFFFFF"/>
        <w:spacing w:before="225" w:after="225" w:line="240" w:lineRule="atLeast"/>
        <w:outlineLvl w:val="1"/>
        <w:rPr>
          <w:rFonts w:eastAsia="Times New Roman" w:cs="Times New Roman"/>
          <w:b/>
          <w:bCs/>
          <w:color w:val="333333"/>
        </w:rPr>
      </w:pPr>
      <w:r w:rsidRPr="005E56EF">
        <w:rPr>
          <w:rFonts w:eastAsia="Times New Roman" w:cs="Times New Roman"/>
          <w:b/>
          <w:bCs/>
          <w:color w:val="333333"/>
        </w:rPr>
        <w:t>What's Inside?</w:t>
      </w:r>
    </w:p>
    <w:p w14:paraId="0D81EFB0"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The Stats</w:t>
      </w:r>
    </w:p>
    <w:p w14:paraId="4CD4F985" w14:textId="77777777" w:rsidR="008611F4" w:rsidRPr="005E56EF" w:rsidRDefault="008611F4" w:rsidP="008611F4">
      <w:pPr>
        <w:numPr>
          <w:ilvl w:val="0"/>
          <w:numId w:val="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Estimated 450,000 low-cost commodity servers in 2006</w:t>
      </w:r>
    </w:p>
    <w:p w14:paraId="21754134" w14:textId="77777777" w:rsidR="008611F4" w:rsidRPr="005E56EF" w:rsidRDefault="008611F4" w:rsidP="008611F4">
      <w:pPr>
        <w:numPr>
          <w:ilvl w:val="0"/>
          <w:numId w:val="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In 2005 Google indexed 8 billion web pages. By now, who knows?</w:t>
      </w:r>
    </w:p>
    <w:p w14:paraId="2A533239" w14:textId="77777777" w:rsidR="008611F4" w:rsidRPr="005E56EF" w:rsidRDefault="008611F4" w:rsidP="008611F4">
      <w:pPr>
        <w:numPr>
          <w:ilvl w:val="0"/>
          <w:numId w:val="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Currently there over 200 GFS clusters at Google. A cluster can have 1000 or even 5000 machines. Pools of tens of thousands of machines retrieve data from GFS clusters that run as large as 5 petabytes of storage. Aggregate read/write throughput can be as high as 40 gigabytes/second across the cluster.</w:t>
      </w:r>
    </w:p>
    <w:p w14:paraId="54BA6F60" w14:textId="77777777" w:rsidR="008611F4" w:rsidRPr="005E56EF" w:rsidRDefault="008611F4" w:rsidP="008611F4">
      <w:pPr>
        <w:numPr>
          <w:ilvl w:val="0"/>
          <w:numId w:val="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Currently there are 6000 MapReduce applications at Google and hundreds of new applications are being written each month.</w:t>
      </w:r>
    </w:p>
    <w:p w14:paraId="0F4F9856" w14:textId="77777777" w:rsidR="008611F4" w:rsidRPr="005E56EF" w:rsidRDefault="008611F4" w:rsidP="008611F4">
      <w:pPr>
        <w:numPr>
          <w:ilvl w:val="0"/>
          <w:numId w:val="6"/>
        </w:numPr>
        <w:shd w:val="clear" w:color="auto" w:fill="FFFFFF"/>
        <w:spacing w:before="100" w:beforeAutospacing="1" w:after="100" w:afterAutospacing="1"/>
        <w:rPr>
          <w:rFonts w:eastAsia="Times New Roman" w:cs="Times New Roman"/>
          <w:color w:val="262626"/>
        </w:rPr>
      </w:pPr>
      <w:proofErr w:type="spellStart"/>
      <w:r w:rsidRPr="005E56EF">
        <w:rPr>
          <w:rFonts w:eastAsia="Times New Roman" w:cs="Times New Roman"/>
          <w:color w:val="262626"/>
        </w:rPr>
        <w:t>BigTable</w:t>
      </w:r>
      <w:proofErr w:type="spellEnd"/>
      <w:r w:rsidRPr="005E56EF">
        <w:rPr>
          <w:rFonts w:eastAsia="Times New Roman" w:cs="Times New Roman"/>
          <w:color w:val="262626"/>
        </w:rPr>
        <w:t xml:space="preserve"> scales to store billions of URLs, hundreds of terabytes of satellite imagery, and preferences for hundreds of millions of users.</w:t>
      </w:r>
    </w:p>
    <w:p w14:paraId="7B93C247"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The Stack</w:t>
      </w:r>
    </w:p>
    <w:p w14:paraId="6E910FFB" w14:textId="77777777" w:rsidR="008611F4" w:rsidRPr="005E56EF" w:rsidRDefault="008611F4" w:rsidP="008611F4">
      <w:pPr>
        <w:shd w:val="clear" w:color="auto" w:fill="FFFFFF"/>
        <w:spacing w:after="240"/>
        <w:rPr>
          <w:rFonts w:cs="Times New Roman"/>
          <w:color w:val="262626"/>
        </w:rPr>
      </w:pPr>
      <w:r w:rsidRPr="005E56EF">
        <w:rPr>
          <w:rFonts w:cs="Times New Roman"/>
          <w:color w:val="262626"/>
        </w:rPr>
        <w:t xml:space="preserve">Google visualizes their infrastructure as a </w:t>
      </w:r>
      <w:proofErr w:type="gramStart"/>
      <w:r w:rsidRPr="005E56EF">
        <w:rPr>
          <w:rFonts w:cs="Times New Roman"/>
          <w:color w:val="262626"/>
        </w:rPr>
        <w:t>three layer</w:t>
      </w:r>
      <w:proofErr w:type="gramEnd"/>
      <w:r w:rsidRPr="005E56EF">
        <w:rPr>
          <w:rFonts w:cs="Times New Roman"/>
          <w:color w:val="262626"/>
        </w:rPr>
        <w:t xml:space="preserve"> stack:</w:t>
      </w:r>
    </w:p>
    <w:p w14:paraId="4E1F097E" w14:textId="77777777" w:rsidR="008611F4" w:rsidRPr="005E56EF" w:rsidRDefault="008611F4" w:rsidP="008611F4">
      <w:pPr>
        <w:numPr>
          <w:ilvl w:val="0"/>
          <w:numId w:val="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Products: search, advertising, email, maps, video, chat, blogger</w:t>
      </w:r>
    </w:p>
    <w:p w14:paraId="17BC039D" w14:textId="77777777" w:rsidR="008611F4" w:rsidRPr="005E56EF" w:rsidRDefault="008611F4" w:rsidP="008611F4">
      <w:pPr>
        <w:numPr>
          <w:ilvl w:val="0"/>
          <w:numId w:val="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Distributed Systems Infrastructure: GFS, MapReduce, and </w:t>
      </w:r>
      <w:proofErr w:type="spellStart"/>
      <w:r w:rsidRPr="005E56EF">
        <w:rPr>
          <w:rFonts w:eastAsia="Times New Roman" w:cs="Times New Roman"/>
          <w:color w:val="262626"/>
        </w:rPr>
        <w:t>BigTable</w:t>
      </w:r>
      <w:proofErr w:type="spellEnd"/>
      <w:r w:rsidRPr="005E56EF">
        <w:rPr>
          <w:rFonts w:eastAsia="Times New Roman" w:cs="Times New Roman"/>
          <w:color w:val="262626"/>
        </w:rPr>
        <w:t>.</w:t>
      </w:r>
    </w:p>
    <w:p w14:paraId="22E35389" w14:textId="77777777" w:rsidR="008611F4" w:rsidRPr="005E56EF" w:rsidRDefault="008611F4" w:rsidP="008611F4">
      <w:pPr>
        <w:numPr>
          <w:ilvl w:val="0"/>
          <w:numId w:val="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Computing Platforms: a bunch of machines in a bunch of different data centers</w:t>
      </w:r>
    </w:p>
    <w:p w14:paraId="06087CC6" w14:textId="77777777" w:rsidR="008611F4" w:rsidRPr="005E56EF" w:rsidRDefault="008611F4" w:rsidP="008611F4">
      <w:pPr>
        <w:numPr>
          <w:ilvl w:val="0"/>
          <w:numId w:val="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Make sure easy for folks in the company to deploy at a low cost.</w:t>
      </w:r>
    </w:p>
    <w:p w14:paraId="0EA76EC8" w14:textId="77777777" w:rsidR="008611F4" w:rsidRPr="005E56EF" w:rsidRDefault="008611F4" w:rsidP="008611F4">
      <w:pPr>
        <w:numPr>
          <w:ilvl w:val="0"/>
          <w:numId w:val="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Look at price performance data on a per application basis. Spend more money on hardware to not lose log data, but spend less on other types of data. Having said that, they don't lose data.</w:t>
      </w:r>
    </w:p>
    <w:p w14:paraId="4851A0A2"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 xml:space="preserve">Reliable Storage Mechanism </w:t>
      </w:r>
      <w:proofErr w:type="gramStart"/>
      <w:r w:rsidRPr="005E56EF">
        <w:rPr>
          <w:rFonts w:eastAsia="Times New Roman" w:cs="Times New Roman"/>
          <w:b/>
          <w:bCs/>
          <w:color w:val="333333"/>
        </w:rPr>
        <w:t>With</w:t>
      </w:r>
      <w:proofErr w:type="gramEnd"/>
      <w:r w:rsidRPr="005E56EF">
        <w:rPr>
          <w:rFonts w:eastAsia="Times New Roman" w:cs="Times New Roman"/>
          <w:b/>
          <w:bCs/>
          <w:color w:val="333333"/>
        </w:rPr>
        <w:t xml:space="preserve"> GFS (Google File System)</w:t>
      </w:r>
    </w:p>
    <w:p w14:paraId="7E8C469B"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Reliable scalable storage is a core need of any application. GFS is their core storage platform.</w:t>
      </w:r>
    </w:p>
    <w:p w14:paraId="667DADC1"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Google File System - large distributed log structured file system in which they throw in a lot of data.</w:t>
      </w:r>
    </w:p>
    <w:p w14:paraId="7E7FB248"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Why build it instead of using something off the shelf? Because they control everything and it's the platform that distinguishes them from everyone else. They required:</w:t>
      </w:r>
      <w:r w:rsidRPr="005E56EF">
        <w:rPr>
          <w:rFonts w:eastAsia="Times New Roman" w:cs="Times New Roman"/>
          <w:color w:val="262626"/>
        </w:rPr>
        <w:br/>
        <w:t>- high reliability across data centers</w:t>
      </w:r>
      <w:r w:rsidRPr="005E56EF">
        <w:rPr>
          <w:rFonts w:eastAsia="Times New Roman" w:cs="Times New Roman"/>
          <w:color w:val="262626"/>
        </w:rPr>
        <w:br/>
        <w:t>- scalability to thousands of network nodes</w:t>
      </w:r>
      <w:r w:rsidRPr="005E56EF">
        <w:rPr>
          <w:rFonts w:eastAsia="Times New Roman" w:cs="Times New Roman"/>
          <w:color w:val="262626"/>
        </w:rPr>
        <w:br/>
        <w:t>- huge read/write bandwidth requirements</w:t>
      </w:r>
      <w:r w:rsidRPr="005E56EF">
        <w:rPr>
          <w:rFonts w:eastAsia="Times New Roman" w:cs="Times New Roman"/>
          <w:color w:val="262626"/>
        </w:rPr>
        <w:br/>
        <w:t>- support for large blocks of data which are gigabytes in size.</w:t>
      </w:r>
      <w:r w:rsidRPr="005E56EF">
        <w:rPr>
          <w:rFonts w:eastAsia="Times New Roman" w:cs="Times New Roman"/>
          <w:color w:val="262626"/>
        </w:rPr>
        <w:br/>
        <w:t>- efficient distribution of operations across nodes to reduce bottlenecks</w:t>
      </w:r>
    </w:p>
    <w:p w14:paraId="03E766F3"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lastRenderedPageBreak/>
        <w:t>System has master and chunk servers.</w:t>
      </w:r>
      <w:r w:rsidRPr="005E56EF">
        <w:rPr>
          <w:rFonts w:eastAsia="Times New Roman" w:cs="Times New Roman"/>
          <w:color w:val="262626"/>
        </w:rPr>
        <w:br/>
        <w:t>- Master servers keep metadata on the various data files. Data are stored in the file system in 64MB chunks. Clients talk to the master servers to perform metadata operations on files and to locate the chunk server that contains the needed they need on disk.</w:t>
      </w:r>
      <w:r w:rsidRPr="005E56EF">
        <w:rPr>
          <w:rFonts w:eastAsia="Times New Roman" w:cs="Times New Roman"/>
          <w:color w:val="262626"/>
        </w:rPr>
        <w:br/>
        <w:t>- Chunk servers store the actual data on disk. Each chunk is replicated across three different chunk servers to create redundancy in case of server crashes. Once directed by a master server, a client application retrieves files directly from chunk servers.</w:t>
      </w:r>
    </w:p>
    <w:p w14:paraId="5F65363E"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 new application coming on line can use an existing GFS cluster or they can make your own. It would be interesting to understand the provisioning process they use across their data centers.</w:t>
      </w:r>
    </w:p>
    <w:p w14:paraId="48DECAAE"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Key is enough infrastructure to make sure people have choices for their application. GFS can be tuned to fit individual application needs.</w:t>
      </w:r>
    </w:p>
    <w:p w14:paraId="26124D1B"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 xml:space="preserve">Do Something </w:t>
      </w:r>
      <w:proofErr w:type="gramStart"/>
      <w:r w:rsidRPr="005E56EF">
        <w:rPr>
          <w:rFonts w:eastAsia="Times New Roman" w:cs="Times New Roman"/>
          <w:b/>
          <w:bCs/>
          <w:color w:val="333333"/>
        </w:rPr>
        <w:t>With</w:t>
      </w:r>
      <w:proofErr w:type="gramEnd"/>
      <w:r w:rsidRPr="005E56EF">
        <w:rPr>
          <w:rFonts w:eastAsia="Times New Roman" w:cs="Times New Roman"/>
          <w:b/>
          <w:bCs/>
          <w:color w:val="333333"/>
        </w:rPr>
        <w:t xml:space="preserve"> The Data Using MapReduce</w:t>
      </w:r>
    </w:p>
    <w:p w14:paraId="2724BAC2"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Now that you have a good storage system, how do you do anything with so much data? Let's say you have many TBs of data stored across a 1000 machines. Databases don't scale or cost effectively scale to those levels. That's where MapReduce comes in.</w:t>
      </w:r>
    </w:p>
    <w:p w14:paraId="471D75EC"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MapReduce is a programming model and an associated implementation for processing and generating large data sets. Users specify a map function that processes a key/value pair to generate a set of intermediate key/value pairs, and a reduce function that merges all intermediate values associated with the same intermediate key. Many real world tasks are expressible in this model. Programs written in this functional style are automatically parallelized and executed on a large cluster of commodity machines. The run-time system takes care of the details of partitioning the input data, scheduling the program's execution across a set of machines, handling machine failures, and managing the required inter-machine communication. This allows programmers without any experience with parallel and distributed systems to easily utilize the resources of a large distributed system.</w:t>
      </w:r>
    </w:p>
    <w:p w14:paraId="5041C995"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Why use MapReduce?</w:t>
      </w:r>
      <w:r w:rsidRPr="005E56EF">
        <w:rPr>
          <w:rFonts w:eastAsia="Times New Roman" w:cs="Times New Roman"/>
          <w:color w:val="262626"/>
        </w:rPr>
        <w:br/>
        <w:t>- Nice way to partition tasks across lots of machines.</w:t>
      </w:r>
      <w:r w:rsidRPr="005E56EF">
        <w:rPr>
          <w:rFonts w:eastAsia="Times New Roman" w:cs="Times New Roman"/>
          <w:color w:val="262626"/>
        </w:rPr>
        <w:br/>
        <w:t>- Handle machine failure.</w:t>
      </w:r>
      <w:r w:rsidRPr="005E56EF">
        <w:rPr>
          <w:rFonts w:eastAsia="Times New Roman" w:cs="Times New Roman"/>
          <w:color w:val="262626"/>
        </w:rPr>
        <w:br/>
        <w:t>- Works across different application types, like search and ads. Almost every application has map reduce type operations. You can precompute useful data, find word counts, sort TBs of data, etc.</w:t>
      </w:r>
      <w:r w:rsidRPr="005E56EF">
        <w:rPr>
          <w:rFonts w:eastAsia="Times New Roman" w:cs="Times New Roman"/>
          <w:color w:val="262626"/>
        </w:rPr>
        <w:br/>
        <w:t>- Computation can automatically move closer to the IO source.</w:t>
      </w:r>
    </w:p>
    <w:p w14:paraId="06DF33B9"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The MapReduce system has three different types of servers.</w:t>
      </w:r>
      <w:r w:rsidRPr="005E56EF">
        <w:rPr>
          <w:rFonts w:eastAsia="Times New Roman" w:cs="Times New Roman"/>
          <w:color w:val="262626"/>
        </w:rPr>
        <w:br/>
        <w:t>- The Master server assigns user tasks to map and reduce servers. It also tracks the state of the tasks.</w:t>
      </w:r>
      <w:r w:rsidRPr="005E56EF">
        <w:rPr>
          <w:rFonts w:eastAsia="Times New Roman" w:cs="Times New Roman"/>
          <w:color w:val="262626"/>
        </w:rPr>
        <w:br/>
        <w:t>- The Map servers accept user input and performs map operations on them. The results are written to intermediate files</w:t>
      </w:r>
      <w:r w:rsidRPr="005E56EF">
        <w:rPr>
          <w:rFonts w:eastAsia="Times New Roman" w:cs="Times New Roman"/>
          <w:color w:val="262626"/>
        </w:rPr>
        <w:br/>
        <w:t>- The Reduce servers accepts intermediate files produced by map servers and performs reduce operation on them.</w:t>
      </w:r>
    </w:p>
    <w:p w14:paraId="3BCFE479"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lastRenderedPageBreak/>
        <w:t>For example, you want to count the number of words in all web pages. You would feed all the pages stored on GFS into MapReduce. This would all be happening on 1000s of machines simultaneously and all the coordination, job scheduling, failure handling, and data transport would be done automatically.</w:t>
      </w:r>
      <w:r w:rsidRPr="005E56EF">
        <w:rPr>
          <w:rFonts w:eastAsia="Times New Roman" w:cs="Times New Roman"/>
          <w:color w:val="262626"/>
        </w:rPr>
        <w:br/>
        <w:t>- The steps look like: GFS -&gt; Map -&gt; Shuffle -&gt; Reduction -&gt; Store Results back into GFS.</w:t>
      </w:r>
      <w:r w:rsidRPr="005E56EF">
        <w:rPr>
          <w:rFonts w:eastAsia="Times New Roman" w:cs="Times New Roman"/>
          <w:color w:val="262626"/>
        </w:rPr>
        <w:br/>
        <w:t>- In MapReduce a map maps one view of data to another, producing a key value pair, which in our example is word and count.</w:t>
      </w:r>
      <w:r w:rsidRPr="005E56EF">
        <w:rPr>
          <w:rFonts w:eastAsia="Times New Roman" w:cs="Times New Roman"/>
          <w:color w:val="262626"/>
        </w:rPr>
        <w:br/>
        <w:t>- Shuffling aggregates key types.</w:t>
      </w:r>
      <w:r w:rsidRPr="005E56EF">
        <w:rPr>
          <w:rFonts w:eastAsia="Times New Roman" w:cs="Times New Roman"/>
          <w:color w:val="262626"/>
        </w:rPr>
        <w:br/>
        <w:t>- The reductions sums up all the key value pairs and produces the final answer.</w:t>
      </w:r>
    </w:p>
    <w:p w14:paraId="317CCC80"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The Google indexing pipeline has about 20 different map reductions. A pipeline looks at data with a whole bunch of records and aggregating keys. A second map-reduce comes a long, takes that result and does something else. And so on.</w:t>
      </w:r>
    </w:p>
    <w:p w14:paraId="1BBE1C79"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Programs can be very small. As little as 20 to 50 lines of code.</w:t>
      </w:r>
    </w:p>
    <w:p w14:paraId="67571CDB"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One problem is stragglers. A straggler is a computation that is going slower than others which holds up everyone. Stragglers may happen because of slow IO (say a bad controller) or from a temporary CPU spike. The solution is to run multiple of the same computations and when one is done kill all the rest.</w:t>
      </w:r>
    </w:p>
    <w:p w14:paraId="13FAE1AA"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Data transferred between map and reduce servers is compressed. The idea is that because servers aren't CPU bound it makes sense to spend on data compression and decompression in order to save on bandwidth and I/O.</w:t>
      </w:r>
    </w:p>
    <w:p w14:paraId="1AB00403"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 xml:space="preserve">Storing Structured Data </w:t>
      </w:r>
      <w:proofErr w:type="gramStart"/>
      <w:r w:rsidRPr="005E56EF">
        <w:rPr>
          <w:rFonts w:eastAsia="Times New Roman" w:cs="Times New Roman"/>
          <w:b/>
          <w:bCs/>
          <w:color w:val="333333"/>
        </w:rPr>
        <w:t>In</w:t>
      </w:r>
      <w:proofErr w:type="gramEnd"/>
      <w:r w:rsidRPr="005E56EF">
        <w:rPr>
          <w:rFonts w:eastAsia="Times New Roman" w:cs="Times New Roman"/>
          <w:b/>
          <w:bCs/>
          <w:color w:val="333333"/>
        </w:rPr>
        <w:t xml:space="preserve"> </w:t>
      </w:r>
      <w:proofErr w:type="spellStart"/>
      <w:r w:rsidRPr="005E56EF">
        <w:rPr>
          <w:rFonts w:eastAsia="Times New Roman" w:cs="Times New Roman"/>
          <w:b/>
          <w:bCs/>
          <w:color w:val="333333"/>
        </w:rPr>
        <w:t>BigTable</w:t>
      </w:r>
      <w:proofErr w:type="spellEnd"/>
    </w:p>
    <w:p w14:paraId="6D96A4FA"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proofErr w:type="spellStart"/>
      <w:r w:rsidRPr="005E56EF">
        <w:rPr>
          <w:rFonts w:eastAsia="Times New Roman" w:cs="Times New Roman"/>
          <w:color w:val="262626"/>
        </w:rPr>
        <w:t>BigTable</w:t>
      </w:r>
      <w:proofErr w:type="spellEnd"/>
      <w:r w:rsidRPr="005E56EF">
        <w:rPr>
          <w:rFonts w:eastAsia="Times New Roman" w:cs="Times New Roman"/>
          <w:color w:val="262626"/>
        </w:rPr>
        <w:t xml:space="preserve"> is a large scale, fault tolerant, </w:t>
      </w:r>
      <w:proofErr w:type="spellStart"/>
      <w:r w:rsidRPr="005E56EF">
        <w:rPr>
          <w:rFonts w:eastAsia="Times New Roman" w:cs="Times New Roman"/>
          <w:color w:val="262626"/>
        </w:rPr>
        <w:t>self managing</w:t>
      </w:r>
      <w:proofErr w:type="spellEnd"/>
      <w:r w:rsidRPr="005E56EF">
        <w:rPr>
          <w:rFonts w:eastAsia="Times New Roman" w:cs="Times New Roman"/>
          <w:color w:val="262626"/>
        </w:rPr>
        <w:t xml:space="preserve"> system that includes terabytes of memory and petabytes of storage. It can handle millions of reads/writes per second.</w:t>
      </w:r>
    </w:p>
    <w:p w14:paraId="47440C5F"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proofErr w:type="spellStart"/>
      <w:r w:rsidRPr="005E56EF">
        <w:rPr>
          <w:rFonts w:eastAsia="Times New Roman" w:cs="Times New Roman"/>
          <w:color w:val="262626"/>
        </w:rPr>
        <w:t>BigTable</w:t>
      </w:r>
      <w:proofErr w:type="spellEnd"/>
      <w:r w:rsidRPr="005E56EF">
        <w:rPr>
          <w:rFonts w:eastAsia="Times New Roman" w:cs="Times New Roman"/>
          <w:color w:val="262626"/>
        </w:rPr>
        <w:t xml:space="preserve"> is a distributed hash mechanism built on top of GFS. It is not a relational database. It doesn't support joins or SQL type queries.</w:t>
      </w:r>
    </w:p>
    <w:p w14:paraId="189B749A"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It provides lookup mechanism to access structured data by key. GFS stores opaque data and many applications needs has data with structure.</w:t>
      </w:r>
    </w:p>
    <w:p w14:paraId="1ED4F47D"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Commercial databases simply don't scale to this level and they don't work across 1000s machines.</w:t>
      </w:r>
    </w:p>
    <w:p w14:paraId="6AB43041"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By controlling their own low level storage system Google gets more control and leverage to improve their system. For example, if they want features that make cross data center operations easier, they can build it in.</w:t>
      </w:r>
    </w:p>
    <w:p w14:paraId="1DAC2D72"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Machines can be added and deleted while the system is running and the whole system just works.</w:t>
      </w:r>
    </w:p>
    <w:p w14:paraId="71581D3E"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Each data item is stored in a cell which can be accessed using a row key, column key, or timestamp.</w:t>
      </w:r>
    </w:p>
    <w:p w14:paraId="5C66C184"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Each row is stored in one or more tablets. A tablet is a sequence of 64KB blocks in a data format called </w:t>
      </w:r>
      <w:proofErr w:type="spellStart"/>
      <w:r w:rsidRPr="005E56EF">
        <w:rPr>
          <w:rFonts w:eastAsia="Times New Roman" w:cs="Times New Roman"/>
          <w:color w:val="262626"/>
        </w:rPr>
        <w:t>SSTable</w:t>
      </w:r>
      <w:proofErr w:type="spellEnd"/>
      <w:r w:rsidRPr="005E56EF">
        <w:rPr>
          <w:rFonts w:eastAsia="Times New Roman" w:cs="Times New Roman"/>
          <w:color w:val="262626"/>
        </w:rPr>
        <w:t>.</w:t>
      </w:r>
    </w:p>
    <w:p w14:paraId="6D1AD7AA"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proofErr w:type="spellStart"/>
      <w:r w:rsidRPr="005E56EF">
        <w:rPr>
          <w:rFonts w:eastAsia="Times New Roman" w:cs="Times New Roman"/>
          <w:color w:val="262626"/>
        </w:rPr>
        <w:t>BigTable</w:t>
      </w:r>
      <w:proofErr w:type="spellEnd"/>
      <w:r w:rsidRPr="005E56EF">
        <w:rPr>
          <w:rFonts w:eastAsia="Times New Roman" w:cs="Times New Roman"/>
          <w:color w:val="262626"/>
        </w:rPr>
        <w:t xml:space="preserve"> has three different types of servers:</w:t>
      </w:r>
      <w:r w:rsidRPr="005E56EF">
        <w:rPr>
          <w:rFonts w:eastAsia="Times New Roman" w:cs="Times New Roman"/>
          <w:color w:val="262626"/>
        </w:rPr>
        <w:br/>
        <w:t>- The Master servers assign tablets to tablet servers. They track where tablets are located and redistributes tasks as needed.</w:t>
      </w:r>
      <w:r w:rsidRPr="005E56EF">
        <w:rPr>
          <w:rFonts w:eastAsia="Times New Roman" w:cs="Times New Roman"/>
          <w:color w:val="262626"/>
        </w:rPr>
        <w:br/>
        <w:t xml:space="preserve">- The Tablet servers process read/write requests for tablets. They split tablets when they </w:t>
      </w:r>
      <w:r w:rsidRPr="005E56EF">
        <w:rPr>
          <w:rFonts w:eastAsia="Times New Roman" w:cs="Times New Roman"/>
          <w:color w:val="262626"/>
        </w:rPr>
        <w:lastRenderedPageBreak/>
        <w:t>exceed size limits (usually 100MB - 200MB). When a tablet server fails, then a 100 tablet servers each pickup 1 new tablet and the system recovers.</w:t>
      </w:r>
      <w:r w:rsidRPr="005E56EF">
        <w:rPr>
          <w:rFonts w:eastAsia="Times New Roman" w:cs="Times New Roman"/>
          <w:color w:val="262626"/>
        </w:rPr>
        <w:br/>
        <w:t xml:space="preserve">- The Lock servers form a distributed lock service. Operations like opening a tablet for writing, Master </w:t>
      </w:r>
      <w:proofErr w:type="spellStart"/>
      <w:r w:rsidRPr="005E56EF">
        <w:rPr>
          <w:rFonts w:eastAsia="Times New Roman" w:cs="Times New Roman"/>
          <w:color w:val="262626"/>
        </w:rPr>
        <w:t>aribtration</w:t>
      </w:r>
      <w:proofErr w:type="spellEnd"/>
      <w:r w:rsidRPr="005E56EF">
        <w:rPr>
          <w:rFonts w:eastAsia="Times New Roman" w:cs="Times New Roman"/>
          <w:color w:val="262626"/>
        </w:rPr>
        <w:t>, and access control checking require mutual exclusion.</w:t>
      </w:r>
    </w:p>
    <w:p w14:paraId="39D0987C"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 locality group can be used to physically store related bits of data together for better locality of reference.</w:t>
      </w:r>
    </w:p>
    <w:p w14:paraId="12768D1D"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Tablets are cached in RAM as much as possible.</w:t>
      </w:r>
    </w:p>
    <w:p w14:paraId="6910509F"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Hardware</w:t>
      </w:r>
    </w:p>
    <w:p w14:paraId="31F1E1B8"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When you have a lot of machines how do you build them to be cost efficient and use power efficiently?</w:t>
      </w:r>
    </w:p>
    <w:p w14:paraId="276D1049"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Use </w:t>
      </w:r>
      <w:proofErr w:type="spellStart"/>
      <w:r w:rsidRPr="005E56EF">
        <w:rPr>
          <w:rFonts w:eastAsia="Times New Roman" w:cs="Times New Roman"/>
          <w:color w:val="262626"/>
        </w:rPr>
        <w:t>ultra cheap</w:t>
      </w:r>
      <w:proofErr w:type="spellEnd"/>
      <w:r w:rsidRPr="005E56EF">
        <w:rPr>
          <w:rFonts w:eastAsia="Times New Roman" w:cs="Times New Roman"/>
          <w:color w:val="262626"/>
        </w:rPr>
        <w:t xml:space="preserve"> commodity hardware and built software on top to handle their death.</w:t>
      </w:r>
    </w:p>
    <w:p w14:paraId="1E167C17"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A 1,000-fold computer power increase can be had for a 33 times lower cost if you </w:t>
      </w:r>
      <w:proofErr w:type="spellStart"/>
      <w:r w:rsidRPr="005E56EF">
        <w:rPr>
          <w:rFonts w:eastAsia="Times New Roman" w:cs="Times New Roman"/>
          <w:color w:val="262626"/>
        </w:rPr>
        <w:t>you</w:t>
      </w:r>
      <w:proofErr w:type="spellEnd"/>
      <w:r w:rsidRPr="005E56EF">
        <w:rPr>
          <w:rFonts w:eastAsia="Times New Roman" w:cs="Times New Roman"/>
          <w:color w:val="262626"/>
        </w:rPr>
        <w:t xml:space="preserve"> use a failure-prone infrastructure rather than an infrastructure built on highly reliable components. You must build reliability on top of unreliability for this strategy to work.</w:t>
      </w:r>
    </w:p>
    <w:p w14:paraId="5FA34157"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Linux, in-house rack design, PC class mother boards, low end storage.</w:t>
      </w:r>
    </w:p>
    <w:p w14:paraId="150E8F49"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Price per wattage on performance basis isn't getting better. Have huge power and cooling issues.</w:t>
      </w:r>
    </w:p>
    <w:p w14:paraId="6A9B8D7A"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Use a mix of collocation and their own data centers.</w:t>
      </w:r>
    </w:p>
    <w:p w14:paraId="6C8F76BB" w14:textId="77777777" w:rsidR="008611F4" w:rsidRPr="005E56EF" w:rsidRDefault="008611F4" w:rsidP="008611F4">
      <w:pPr>
        <w:shd w:val="clear" w:color="auto" w:fill="FFFFFF"/>
        <w:spacing w:before="225" w:after="225"/>
        <w:outlineLvl w:val="2"/>
        <w:rPr>
          <w:rFonts w:eastAsia="Times New Roman" w:cs="Times New Roman"/>
          <w:b/>
          <w:bCs/>
          <w:color w:val="333333"/>
        </w:rPr>
      </w:pPr>
      <w:proofErr w:type="spellStart"/>
      <w:r w:rsidRPr="005E56EF">
        <w:rPr>
          <w:rFonts w:eastAsia="Times New Roman" w:cs="Times New Roman"/>
          <w:b/>
          <w:bCs/>
          <w:color w:val="333333"/>
        </w:rPr>
        <w:t>Misc</w:t>
      </w:r>
      <w:proofErr w:type="spellEnd"/>
    </w:p>
    <w:p w14:paraId="56CAD5F9" w14:textId="77777777" w:rsidR="008611F4" w:rsidRPr="005E56EF" w:rsidRDefault="008611F4" w:rsidP="008611F4">
      <w:pPr>
        <w:numPr>
          <w:ilvl w:val="0"/>
          <w:numId w:val="12"/>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Push changes out quickly rather than wait for QA.</w:t>
      </w:r>
    </w:p>
    <w:p w14:paraId="3E7F9CFB" w14:textId="77777777" w:rsidR="008611F4" w:rsidRPr="005E56EF" w:rsidRDefault="008611F4" w:rsidP="008611F4">
      <w:pPr>
        <w:numPr>
          <w:ilvl w:val="0"/>
          <w:numId w:val="12"/>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Libraries are the predominant way of building programs.</w:t>
      </w:r>
    </w:p>
    <w:p w14:paraId="40B615C3" w14:textId="77777777" w:rsidR="008611F4" w:rsidRPr="005E56EF" w:rsidRDefault="008611F4" w:rsidP="008611F4">
      <w:pPr>
        <w:numPr>
          <w:ilvl w:val="0"/>
          <w:numId w:val="12"/>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Some are applications are provided as services, like crawling.</w:t>
      </w:r>
    </w:p>
    <w:p w14:paraId="246DA5BF" w14:textId="77777777" w:rsidR="008611F4" w:rsidRPr="005E56EF" w:rsidRDefault="008611F4" w:rsidP="008611F4">
      <w:pPr>
        <w:numPr>
          <w:ilvl w:val="0"/>
          <w:numId w:val="12"/>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An infrastructure handles versioning of applications so they can be release without a fear of breaking things.</w:t>
      </w:r>
    </w:p>
    <w:p w14:paraId="1D7C43F1"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 xml:space="preserve">Future Directions </w:t>
      </w:r>
      <w:proofErr w:type="gramStart"/>
      <w:r w:rsidRPr="005E56EF">
        <w:rPr>
          <w:rFonts w:eastAsia="Times New Roman" w:cs="Times New Roman"/>
          <w:b/>
          <w:bCs/>
          <w:color w:val="333333"/>
        </w:rPr>
        <w:t>For</w:t>
      </w:r>
      <w:proofErr w:type="gramEnd"/>
      <w:r w:rsidRPr="005E56EF">
        <w:rPr>
          <w:rFonts w:eastAsia="Times New Roman" w:cs="Times New Roman"/>
          <w:b/>
          <w:bCs/>
          <w:color w:val="333333"/>
        </w:rPr>
        <w:t xml:space="preserve"> Google</w:t>
      </w:r>
    </w:p>
    <w:p w14:paraId="434726D4" w14:textId="77777777" w:rsidR="008611F4" w:rsidRPr="005E56EF" w:rsidRDefault="008611F4" w:rsidP="008611F4">
      <w:pPr>
        <w:numPr>
          <w:ilvl w:val="0"/>
          <w:numId w:val="13"/>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Support geo-distributed clusters.</w:t>
      </w:r>
    </w:p>
    <w:p w14:paraId="1BA96849" w14:textId="77777777" w:rsidR="008611F4" w:rsidRPr="005E56EF" w:rsidRDefault="008611F4" w:rsidP="008611F4">
      <w:pPr>
        <w:numPr>
          <w:ilvl w:val="0"/>
          <w:numId w:val="13"/>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Create a single global namespace for all data. Currently data is segregated by cluster.</w:t>
      </w:r>
    </w:p>
    <w:p w14:paraId="4D12871E" w14:textId="77777777" w:rsidR="008611F4" w:rsidRPr="005E56EF" w:rsidRDefault="008611F4" w:rsidP="008611F4">
      <w:pPr>
        <w:numPr>
          <w:ilvl w:val="0"/>
          <w:numId w:val="13"/>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More and better automated migration of data and computation.</w:t>
      </w:r>
    </w:p>
    <w:p w14:paraId="5AD6787E" w14:textId="77777777" w:rsidR="008611F4" w:rsidRPr="005E56EF" w:rsidRDefault="008611F4" w:rsidP="008611F4">
      <w:pPr>
        <w:numPr>
          <w:ilvl w:val="0"/>
          <w:numId w:val="13"/>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Solve consistency issues that happen when you couple wide area replication with network partitioning (e.g. keeping services up even if a cluster goes offline for maintenance or due to some sort of outage).</w:t>
      </w:r>
    </w:p>
    <w:p w14:paraId="70D95782" w14:textId="77777777" w:rsidR="008611F4" w:rsidRPr="005E56EF" w:rsidRDefault="008611F4" w:rsidP="008611F4">
      <w:pPr>
        <w:shd w:val="clear" w:color="auto" w:fill="FFFFFF"/>
        <w:spacing w:before="225" w:after="225" w:line="240" w:lineRule="atLeast"/>
        <w:outlineLvl w:val="1"/>
        <w:rPr>
          <w:rFonts w:eastAsia="Times New Roman" w:cs="Times New Roman"/>
          <w:b/>
          <w:bCs/>
          <w:color w:val="333333"/>
        </w:rPr>
      </w:pPr>
      <w:r w:rsidRPr="005E56EF">
        <w:rPr>
          <w:rFonts w:eastAsia="Times New Roman" w:cs="Times New Roman"/>
          <w:b/>
          <w:bCs/>
          <w:color w:val="333333"/>
        </w:rPr>
        <w:t>Lessons Learned</w:t>
      </w:r>
    </w:p>
    <w:p w14:paraId="5CFEF8FB"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Infrastructure can be a competitive advantage</w:t>
      </w:r>
      <w:r w:rsidRPr="005E56EF">
        <w:rPr>
          <w:rFonts w:eastAsia="Times New Roman" w:cs="Times New Roman"/>
          <w:color w:val="262626"/>
        </w:rPr>
        <w:t xml:space="preserve">. It certainly is for Google. They can roll out new internet services faster, cheaper, and at scale at few others can compete with. Many companies take a completely different approach. Many companies treat infrastructure as an expense. Each group will use completely different technologies and </w:t>
      </w:r>
      <w:proofErr w:type="spellStart"/>
      <w:r w:rsidRPr="005E56EF">
        <w:rPr>
          <w:rFonts w:eastAsia="Times New Roman" w:cs="Times New Roman"/>
          <w:color w:val="262626"/>
        </w:rPr>
        <w:lastRenderedPageBreak/>
        <w:t>their</w:t>
      </w:r>
      <w:proofErr w:type="spellEnd"/>
      <w:r w:rsidRPr="005E56EF">
        <w:rPr>
          <w:rFonts w:eastAsia="Times New Roman" w:cs="Times New Roman"/>
          <w:color w:val="262626"/>
        </w:rPr>
        <w:t xml:space="preserve"> will be little planning and commonality of how to build systems. Google thinks of themselves as a systems engineering company, which is a very refreshing way to look at building software.</w:t>
      </w:r>
    </w:p>
    <w:p w14:paraId="3CA29E9C"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Spanning multiple data centers is still an unsolved problem</w:t>
      </w:r>
      <w:r w:rsidRPr="005E56EF">
        <w:rPr>
          <w:rFonts w:eastAsia="Times New Roman" w:cs="Times New Roman"/>
          <w:color w:val="262626"/>
        </w:rPr>
        <w:t>. Most websites are in one and at most two data centers. How to fully distribute a website across a set of data centers is, shall we say, tricky.</w:t>
      </w:r>
    </w:p>
    <w:p w14:paraId="45AB8FF4"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Take a look at Hadoop</w:t>
      </w:r>
      <w:r w:rsidRPr="005E56EF">
        <w:rPr>
          <w:rFonts w:eastAsia="Times New Roman" w:cs="Times New Roman"/>
          <w:color w:val="262626"/>
        </w:rPr>
        <w:t> if you don't have the time to rebuild all this infrastructure from scratch yourself. Hadoop is an open source implementation of many of the same ideas presented here.</w:t>
      </w:r>
    </w:p>
    <w:p w14:paraId="61BE4FD7"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 xml:space="preserve">An </w:t>
      </w:r>
      <w:proofErr w:type="spellStart"/>
      <w:r w:rsidRPr="005E56EF">
        <w:rPr>
          <w:rFonts w:eastAsia="Times New Roman" w:cs="Times New Roman"/>
          <w:b/>
          <w:bCs/>
          <w:color w:val="262626"/>
        </w:rPr>
        <w:t>under appreciated</w:t>
      </w:r>
      <w:proofErr w:type="spellEnd"/>
      <w:r w:rsidRPr="005E56EF">
        <w:rPr>
          <w:rFonts w:eastAsia="Times New Roman" w:cs="Times New Roman"/>
          <w:b/>
          <w:bCs/>
          <w:color w:val="262626"/>
        </w:rPr>
        <w:t xml:space="preserve"> advantage</w:t>
      </w:r>
      <w:r w:rsidRPr="005E56EF">
        <w:rPr>
          <w:rFonts w:eastAsia="Times New Roman" w:cs="Times New Roman"/>
          <w:color w:val="262626"/>
        </w:rPr>
        <w:t xml:space="preserve"> of a platform approach is junior developers can quickly and confidently create robust applications on top of the platform. If every project needs to create the same distributed infrastructure </w:t>
      </w:r>
      <w:proofErr w:type="gramStart"/>
      <w:r w:rsidRPr="005E56EF">
        <w:rPr>
          <w:rFonts w:eastAsia="Times New Roman" w:cs="Times New Roman"/>
          <w:color w:val="262626"/>
        </w:rPr>
        <w:t>wheel</w:t>
      </w:r>
      <w:proofErr w:type="gramEnd"/>
      <w:r w:rsidRPr="005E56EF">
        <w:rPr>
          <w:rFonts w:eastAsia="Times New Roman" w:cs="Times New Roman"/>
          <w:color w:val="262626"/>
        </w:rPr>
        <w:t xml:space="preserve"> you'll run into difficulty because the people who know how to do this are relatively rare.</w:t>
      </w:r>
    </w:p>
    <w:p w14:paraId="5D09E0E4"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Synergy isn't always crap</w:t>
      </w:r>
      <w:r w:rsidRPr="005E56EF">
        <w:rPr>
          <w:rFonts w:eastAsia="Times New Roman" w:cs="Times New Roman"/>
          <w:color w:val="262626"/>
        </w:rPr>
        <w:t xml:space="preserve">. By making all parts of a system work together an improvement in one helps them all. Improve the file system and everyone benefits immediately and transparently. If every project uses a different file </w:t>
      </w:r>
      <w:proofErr w:type="gramStart"/>
      <w:r w:rsidRPr="005E56EF">
        <w:rPr>
          <w:rFonts w:eastAsia="Times New Roman" w:cs="Times New Roman"/>
          <w:color w:val="262626"/>
        </w:rPr>
        <w:t>system</w:t>
      </w:r>
      <w:proofErr w:type="gramEnd"/>
      <w:r w:rsidRPr="005E56EF">
        <w:rPr>
          <w:rFonts w:eastAsia="Times New Roman" w:cs="Times New Roman"/>
          <w:color w:val="262626"/>
        </w:rPr>
        <w:t xml:space="preserve"> then there's no continual incremental improvement across the entire stack.</w:t>
      </w:r>
    </w:p>
    <w:p w14:paraId="5F057959"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Build self-managing systems that work without having to take the system down</w:t>
      </w:r>
      <w:r w:rsidRPr="005E56EF">
        <w:rPr>
          <w:rFonts w:eastAsia="Times New Roman" w:cs="Times New Roman"/>
          <w:color w:val="262626"/>
        </w:rPr>
        <w:t>. This allows you to more easily rebalance resources across servers, add more capacity dynamically, bring machines off line, and gracefully handle upgrades.</w:t>
      </w:r>
    </w:p>
    <w:p w14:paraId="700D2219"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Create a Darwinian infrastructure</w:t>
      </w:r>
      <w:r w:rsidRPr="005E56EF">
        <w:rPr>
          <w:rFonts w:eastAsia="Times New Roman" w:cs="Times New Roman"/>
          <w:color w:val="262626"/>
        </w:rPr>
        <w:t>. Perform time consuming operation in parallel and take the winner.</w:t>
      </w:r>
    </w:p>
    <w:p w14:paraId="42E1FFF5"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Don't ignore the Academy</w:t>
      </w:r>
      <w:r w:rsidRPr="005E56EF">
        <w:rPr>
          <w:rFonts w:eastAsia="Times New Roman" w:cs="Times New Roman"/>
          <w:color w:val="262626"/>
        </w:rPr>
        <w:t>. Academia has a lot of good ideas that don't get translated into production environments. Most of what Google has done has prior art, just not prior large scale deployment.</w:t>
      </w:r>
    </w:p>
    <w:p w14:paraId="732542FA" w14:textId="77777777" w:rsidR="008611F4"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Consider compression</w:t>
      </w:r>
      <w:r w:rsidRPr="005E56EF">
        <w:rPr>
          <w:rFonts w:eastAsia="Times New Roman" w:cs="Times New Roman"/>
          <w:color w:val="262626"/>
        </w:rPr>
        <w:t>. Compression is a good option when you have a lot of CPU to throw around and limited IO.</w:t>
      </w:r>
    </w:p>
    <w:p w14:paraId="152AB7BE" w14:textId="22D7BD9B" w:rsidR="00C83F41" w:rsidRDefault="00417DB6" w:rsidP="00417DB6">
      <w:pPr>
        <w:shd w:val="clear" w:color="auto" w:fill="FFFFFF"/>
        <w:spacing w:before="100" w:beforeAutospacing="1" w:after="100" w:afterAutospacing="1"/>
        <w:rPr>
          <w:rFonts w:eastAsia="Times New Roman" w:cs="Times New Roman"/>
          <w:color w:val="262626"/>
        </w:rPr>
      </w:pPr>
      <w:r w:rsidRPr="005E56EF">
        <w:rPr>
          <w:rFonts w:cs="Times New Roman"/>
          <w:b/>
          <w:bCs/>
          <w:color w:val="262626"/>
        </w:rPr>
        <w:t>Update 2:</w:t>
      </w:r>
      <w:r w:rsidRPr="005E56EF">
        <w:rPr>
          <w:rFonts w:cs="Times New Roman"/>
          <w:color w:val="262626"/>
        </w:rPr>
        <w:t> </w:t>
      </w:r>
      <w:hyperlink r:id="rId82" w:history="1">
        <w:r w:rsidRPr="005E56EF">
          <w:rPr>
            <w:rFonts w:cs="Times New Roman"/>
            <w:color w:val="3366BB"/>
            <w:u w:val="single"/>
          </w:rPr>
          <w:t>Sorting 1 PB with MapReduce</w:t>
        </w:r>
      </w:hyperlink>
      <w:r w:rsidRPr="005E56EF">
        <w:rPr>
          <w:rFonts w:cs="Times New Roman"/>
          <w:color w:val="262626"/>
        </w:rPr>
        <w:t>. PB is not peanut-butter-and-jelly misspelled. It's 1 petabyte or 1000 terabytes or 1,000,000 gigabytes. </w:t>
      </w:r>
      <w:r w:rsidRPr="005E56EF">
        <w:rPr>
          <w:rFonts w:cs="Times New Roman"/>
          <w:i/>
          <w:iCs/>
          <w:color w:val="262626"/>
        </w:rPr>
        <w:t>It took six hours and two minutes to sort 1PB (10 trillion 100-byte records) on 4,000 computers</w:t>
      </w:r>
      <w:r w:rsidRPr="005E56EF">
        <w:rPr>
          <w:rFonts w:cs="Times New Roman"/>
          <w:color w:val="262626"/>
        </w:rPr>
        <w:t> and the results were replicated thrice on 48,000 disks.</w:t>
      </w:r>
      <w:r w:rsidRPr="005E56EF">
        <w:rPr>
          <w:rFonts w:cs="Times New Roman"/>
          <w:color w:val="262626"/>
        </w:rPr>
        <w:br/>
      </w:r>
      <w:r w:rsidRPr="005E56EF">
        <w:rPr>
          <w:rFonts w:cs="Times New Roman"/>
          <w:b/>
          <w:bCs/>
          <w:color w:val="262626"/>
        </w:rPr>
        <w:t>Update:</w:t>
      </w:r>
      <w:r w:rsidRPr="005E56EF">
        <w:rPr>
          <w:rFonts w:cs="Times New Roman"/>
          <w:color w:val="262626"/>
        </w:rPr>
        <w:t> </w:t>
      </w:r>
      <w:hyperlink r:id="rId83" w:history="1">
        <w:r w:rsidRPr="005E56EF">
          <w:rPr>
            <w:rFonts w:cs="Times New Roman"/>
            <w:color w:val="3366BB"/>
            <w:u w:val="single"/>
          </w:rPr>
          <w:t>Greg Linden</w:t>
        </w:r>
      </w:hyperlink>
      <w:r w:rsidRPr="005E56EF">
        <w:rPr>
          <w:rFonts w:cs="Times New Roman"/>
          <w:color w:val="262626"/>
        </w:rPr>
        <w:t> points to a new Google article </w:t>
      </w:r>
      <w:hyperlink r:id="rId84" w:history="1">
        <w:r w:rsidRPr="005E56EF">
          <w:rPr>
            <w:rFonts w:cs="Times New Roman"/>
            <w:color w:val="3366BB"/>
            <w:u w:val="single"/>
          </w:rPr>
          <w:t>MapReduce: simplified data processing on large clusters</w:t>
        </w:r>
      </w:hyperlink>
      <w:r w:rsidRPr="005E56EF">
        <w:rPr>
          <w:rFonts w:cs="Times New Roman"/>
          <w:color w:val="262626"/>
        </w:rPr>
        <w:t xml:space="preserve">. Some interesting stats: 100k MapReduce jobs are executed each day; more than 20 petabytes of data are processed per day; more than 10k MapReduce programs have been implemented; machines are dual processor with gigabit </w:t>
      </w:r>
      <w:proofErr w:type="spellStart"/>
      <w:r w:rsidRPr="005E56EF">
        <w:rPr>
          <w:rFonts w:cs="Times New Roman"/>
          <w:color w:val="262626"/>
        </w:rPr>
        <w:t>ethernet</w:t>
      </w:r>
      <w:proofErr w:type="spellEnd"/>
      <w:r w:rsidRPr="005E56EF">
        <w:rPr>
          <w:rFonts w:cs="Times New Roman"/>
          <w:color w:val="262626"/>
        </w:rPr>
        <w:t xml:space="preserve"> and 4-8 GB of memory.</w:t>
      </w:r>
      <w:r w:rsidRPr="005E56EF">
        <w:rPr>
          <w:rFonts w:cs="Times New Roman"/>
          <w:color w:val="262626"/>
        </w:rPr>
        <w:br/>
      </w:r>
    </w:p>
    <w:p w14:paraId="4991A505" w14:textId="76D6B1D1" w:rsidR="00C83F41" w:rsidRPr="00AF5B8D" w:rsidRDefault="00C83F41" w:rsidP="00417DB6">
      <w:pPr>
        <w:shd w:val="clear" w:color="auto" w:fill="FFFFFF"/>
        <w:spacing w:before="100" w:beforeAutospacing="1" w:after="100" w:afterAutospacing="1"/>
        <w:rPr>
          <w:rFonts w:eastAsia="Times New Roman" w:cs="Times New Roman"/>
          <w:b/>
          <w:color w:val="FF0000"/>
          <w:sz w:val="28"/>
          <w:szCs w:val="28"/>
        </w:rPr>
      </w:pPr>
      <w:r w:rsidRPr="00AF5B8D">
        <w:rPr>
          <w:rFonts w:eastAsia="Times New Roman" w:cs="Times New Roman"/>
          <w:b/>
          <w:color w:val="FF0000"/>
        </w:rPr>
        <w:t>Q</w:t>
      </w:r>
      <w:r w:rsidRPr="00AF5B8D">
        <w:rPr>
          <w:rFonts w:eastAsia="Times New Roman" w:cs="Times New Roman"/>
          <w:b/>
          <w:color w:val="FF0000"/>
          <w:sz w:val="28"/>
          <w:szCs w:val="28"/>
        </w:rPr>
        <w:t>uestion 4. Answer following questions after reading “Designing Instagram” Article:</w:t>
      </w:r>
    </w:p>
    <w:p w14:paraId="4F367296" w14:textId="47E82D31"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Instagram Architecture and draw stack diagram. Please refer to techstacks.io (</w:t>
      </w:r>
      <w:hyperlink r:id="rId85" w:history="1">
        <w:r w:rsidRPr="0044069B">
          <w:rPr>
            <w:rStyle w:val="Hyperlink"/>
            <w:rFonts w:eastAsia="Times New Roman" w:cs="Times New Roman"/>
          </w:rPr>
          <w:t>https://techstacks.io/stacks/instagram/)</w:t>
        </w:r>
      </w:hyperlink>
      <w:r>
        <w:rPr>
          <w:rFonts w:eastAsia="Times New Roman" w:cs="Times New Roman"/>
          <w:color w:val="262626"/>
        </w:rPr>
        <w:t xml:space="preserve"> an explain different technology stack </w:t>
      </w:r>
      <w:r>
        <w:rPr>
          <w:rFonts w:eastAsia="Times New Roman" w:cs="Times New Roman"/>
          <w:color w:val="262626"/>
        </w:rPr>
        <w:lastRenderedPageBreak/>
        <w:t>components utilized and salient features and importance of each component of the stack.</w:t>
      </w:r>
    </w:p>
    <w:p w14:paraId="44533A16" w14:textId="623CE7A3"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briefly capacity estimation for Instagram</w:t>
      </w:r>
    </w:p>
    <w:p w14:paraId="311A8A6B" w14:textId="73492031"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What is data </w:t>
      </w:r>
      <w:proofErr w:type="spellStart"/>
      <w:r>
        <w:rPr>
          <w:rFonts w:eastAsia="Times New Roman" w:cs="Times New Roman"/>
          <w:color w:val="262626"/>
        </w:rPr>
        <w:t>sharding</w:t>
      </w:r>
      <w:proofErr w:type="spellEnd"/>
      <w:r>
        <w:rPr>
          <w:rFonts w:eastAsia="Times New Roman" w:cs="Times New Roman"/>
          <w:color w:val="262626"/>
        </w:rPr>
        <w:t xml:space="preserve"> w.r.t. Instagram</w:t>
      </w:r>
    </w:p>
    <w:p w14:paraId="558F3DF7" w14:textId="7AA3A42B"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Ranking of Newsfeed and newsfeed generation methods associated with it</w:t>
      </w:r>
    </w:p>
    <w:p w14:paraId="4E0591CC" w14:textId="72DE0153" w:rsidR="00C83F41" w:rsidRP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Load Balancing and Caching @ Instagram. Why is it important?</w:t>
      </w:r>
    </w:p>
    <w:p w14:paraId="1F084762"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Designing Instagram</w:t>
      </w:r>
    </w:p>
    <w:p w14:paraId="7B7C5A72" w14:textId="5BBFC772"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Let's design a photo-sharing service like Instagram, where users can upload photos to share them with other users.</w:t>
      </w:r>
    </w:p>
    <w:p w14:paraId="6CA6C8F6"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Similar Services: Flickr, Picasa</w:t>
      </w:r>
    </w:p>
    <w:p w14:paraId="557887D1"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Difficulty Level: Medium</w:t>
      </w:r>
    </w:p>
    <w:p w14:paraId="0BFF3FE9"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1. What is Instagram?</w:t>
      </w:r>
    </w:p>
    <w:p w14:paraId="5A437F19"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Instagram is a social networking service which enables its users to upload and share their photos and videos with other users. Instagram users can choose to share information either publicly or privately. Anything shared publicly can be seen by any other user, whereas privately shared content can only be accessed by a specified set of people. Instagram also enables its users to share through many other social networking platforms, such as Facebook, Twitter, Flickr, and Tumblr.</w:t>
      </w:r>
    </w:p>
    <w:p w14:paraId="6A6FB76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For the sake of this exercise, we plan to design a simpler version of Instagram, where a user can share photos and can also follow other users. The ‘News Feed’ for each user will consist of top photos of all the people the user follows.</w:t>
      </w:r>
    </w:p>
    <w:p w14:paraId="5ADCA62A"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2. Requirements and Goals of the System</w:t>
      </w:r>
    </w:p>
    <w:p w14:paraId="5DDF83B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We’ll focus on the following set of requirements while designing the Instagram:</w:t>
      </w:r>
    </w:p>
    <w:p w14:paraId="62CD7B0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Functional Requirements</w:t>
      </w:r>
    </w:p>
    <w:p w14:paraId="7FF6343A" w14:textId="77777777" w:rsidR="00B703DD" w:rsidRPr="005E56EF" w:rsidRDefault="00B703DD" w:rsidP="00B703DD">
      <w:pPr>
        <w:numPr>
          <w:ilvl w:val="0"/>
          <w:numId w:val="1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Users should be able to upload/download/view photos.</w:t>
      </w:r>
    </w:p>
    <w:p w14:paraId="233E901B" w14:textId="77777777" w:rsidR="00B703DD" w:rsidRPr="005E56EF" w:rsidRDefault="00B703DD" w:rsidP="00B703DD">
      <w:pPr>
        <w:numPr>
          <w:ilvl w:val="0"/>
          <w:numId w:val="1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Users can perform searches based on photo/video titles.</w:t>
      </w:r>
    </w:p>
    <w:p w14:paraId="322B192D" w14:textId="77777777" w:rsidR="00B703DD" w:rsidRPr="005E56EF" w:rsidRDefault="00B703DD" w:rsidP="00B703DD">
      <w:pPr>
        <w:numPr>
          <w:ilvl w:val="0"/>
          <w:numId w:val="1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Users can follow other users.</w:t>
      </w:r>
    </w:p>
    <w:p w14:paraId="3A71A41F" w14:textId="77777777" w:rsidR="00B703DD" w:rsidRPr="005E56EF" w:rsidRDefault="00B703DD" w:rsidP="00B703DD">
      <w:pPr>
        <w:numPr>
          <w:ilvl w:val="0"/>
          <w:numId w:val="1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The system should be able to generate and display a user’s News Feed consisting of top photos from all the people the user follows.</w:t>
      </w:r>
    </w:p>
    <w:p w14:paraId="34B20BC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Non-functional Requirements</w:t>
      </w:r>
    </w:p>
    <w:p w14:paraId="2D79EACB" w14:textId="77777777" w:rsidR="00B703DD" w:rsidRPr="005E56EF" w:rsidRDefault="00B703DD" w:rsidP="00B703DD">
      <w:pPr>
        <w:numPr>
          <w:ilvl w:val="0"/>
          <w:numId w:val="1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Our service needs to be highly available.</w:t>
      </w:r>
    </w:p>
    <w:p w14:paraId="39313501" w14:textId="77777777" w:rsidR="00B703DD" w:rsidRPr="005E56EF" w:rsidRDefault="00B703DD" w:rsidP="00B703DD">
      <w:pPr>
        <w:numPr>
          <w:ilvl w:val="0"/>
          <w:numId w:val="1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lastRenderedPageBreak/>
        <w:t>The acceptable latency of the system is 200ms for News Feed generation.</w:t>
      </w:r>
    </w:p>
    <w:p w14:paraId="2FCB373D" w14:textId="77777777" w:rsidR="00B703DD" w:rsidRPr="005E56EF" w:rsidRDefault="00B703DD" w:rsidP="00B703DD">
      <w:pPr>
        <w:numPr>
          <w:ilvl w:val="0"/>
          <w:numId w:val="1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Consistency can take a hit (in the interest of availability), if a user doesn’t see a photo for a while; it should be fine.</w:t>
      </w:r>
    </w:p>
    <w:p w14:paraId="2212EAC4" w14:textId="77777777" w:rsidR="00B703DD" w:rsidRPr="005E56EF" w:rsidRDefault="00B703DD" w:rsidP="00B703DD">
      <w:pPr>
        <w:numPr>
          <w:ilvl w:val="0"/>
          <w:numId w:val="1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The system should be highly reliable; any uploaded photo or video should never be lost.</w:t>
      </w:r>
    </w:p>
    <w:p w14:paraId="4AC51F3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Not in scope:</w:t>
      </w:r>
      <w:r w:rsidRPr="005E56EF">
        <w:rPr>
          <w:rFonts w:eastAsia="Times New Roman" w:cs="Times New Roman"/>
          <w:color w:val="262626"/>
        </w:rPr>
        <w:t xml:space="preserve"> Adding tags to photos, searching photos on tags, commenting on photos, tagging users to photos, who to follow, etc.</w:t>
      </w:r>
    </w:p>
    <w:p w14:paraId="074C76A7"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3. Some Design Considerations</w:t>
      </w:r>
    </w:p>
    <w:p w14:paraId="1B709214"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The system would be read-heavy, so we will focus on building a system that can retrieve photos quickly.</w:t>
      </w:r>
    </w:p>
    <w:p w14:paraId="48A0BF97" w14:textId="77777777" w:rsidR="00B703DD" w:rsidRPr="005E56EF" w:rsidRDefault="00B703DD" w:rsidP="00B703DD">
      <w:pPr>
        <w:numPr>
          <w:ilvl w:val="0"/>
          <w:numId w:val="1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Practically, users can upload as many photos as they like. Efficient management of storage should be a crucial factor while designing this system.</w:t>
      </w:r>
    </w:p>
    <w:p w14:paraId="59E2D1C8" w14:textId="77777777" w:rsidR="00B703DD" w:rsidRPr="005E56EF" w:rsidRDefault="00B703DD" w:rsidP="00B703DD">
      <w:pPr>
        <w:numPr>
          <w:ilvl w:val="0"/>
          <w:numId w:val="1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Low latency is expected while viewing photos.</w:t>
      </w:r>
    </w:p>
    <w:p w14:paraId="6D96BBE5" w14:textId="77777777" w:rsidR="00B703DD" w:rsidRPr="005E56EF" w:rsidRDefault="00B703DD" w:rsidP="00B703DD">
      <w:pPr>
        <w:numPr>
          <w:ilvl w:val="0"/>
          <w:numId w:val="1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Data should be 100% reliable. If a user uploads a photo, the system will guarantee that it will never be lost.</w:t>
      </w:r>
    </w:p>
    <w:p w14:paraId="4AB34304"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4. Capacity Estimation and Constraints</w:t>
      </w:r>
    </w:p>
    <w:p w14:paraId="5A1ECFFC" w14:textId="77777777" w:rsidR="00B703DD" w:rsidRPr="005E56EF" w:rsidRDefault="00B703DD" w:rsidP="00B703DD">
      <w:pPr>
        <w:numPr>
          <w:ilvl w:val="0"/>
          <w:numId w:val="1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Let’s assume we have 500M total users, with 1M daily active users.</w:t>
      </w:r>
    </w:p>
    <w:p w14:paraId="6B1DE716" w14:textId="77777777" w:rsidR="00B703DD" w:rsidRPr="005E56EF" w:rsidRDefault="00B703DD" w:rsidP="00B703DD">
      <w:pPr>
        <w:numPr>
          <w:ilvl w:val="0"/>
          <w:numId w:val="1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2M new photos every day, 23 new photos every second.</w:t>
      </w:r>
    </w:p>
    <w:p w14:paraId="75373073" w14:textId="77777777" w:rsidR="00B703DD" w:rsidRPr="005E56EF" w:rsidRDefault="00B703DD" w:rsidP="00B703DD">
      <w:pPr>
        <w:numPr>
          <w:ilvl w:val="0"/>
          <w:numId w:val="1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Average photo file size =&gt; 200KB</w:t>
      </w:r>
    </w:p>
    <w:p w14:paraId="614A968C" w14:textId="77777777" w:rsidR="00B703DD" w:rsidRPr="005E56EF" w:rsidRDefault="00B703DD" w:rsidP="00B703DD">
      <w:pPr>
        <w:numPr>
          <w:ilvl w:val="0"/>
          <w:numId w:val="1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Total space required for 1 day of photos</w:t>
      </w:r>
    </w:p>
    <w:p w14:paraId="057E72E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2M * 200KB =&gt; 400 GB</w:t>
      </w:r>
    </w:p>
    <w:p w14:paraId="5F0B7716" w14:textId="77777777" w:rsidR="00B703DD" w:rsidRPr="005E56EF" w:rsidRDefault="00B703DD" w:rsidP="00B703DD">
      <w:pPr>
        <w:numPr>
          <w:ilvl w:val="0"/>
          <w:numId w:val="1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Total space required for 10 years:</w:t>
      </w:r>
    </w:p>
    <w:p w14:paraId="55E47F67"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400GB * 365 (days a year) * 10 (years) ~= 1425TB</w:t>
      </w:r>
    </w:p>
    <w:p w14:paraId="39F86849"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5. High Level System Design</w:t>
      </w:r>
    </w:p>
    <w:p w14:paraId="09C5988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At a high-level, we need to support two scenarios, one to upload photos and the other to view/search photos. Our service would need some </w:t>
      </w:r>
      <w:hyperlink r:id="rId86" w:history="1">
        <w:r w:rsidRPr="005E56EF">
          <w:rPr>
            <w:rStyle w:val="Hyperlink"/>
            <w:rFonts w:eastAsia="Times New Roman" w:cs="Times New Roman"/>
          </w:rPr>
          <w:t>object storage</w:t>
        </w:r>
      </w:hyperlink>
      <w:r w:rsidRPr="005E56EF">
        <w:rPr>
          <w:rFonts w:eastAsia="Times New Roman" w:cs="Times New Roman"/>
          <w:color w:val="262626"/>
        </w:rPr>
        <w:t xml:space="preserve"> servers to store photos and also some database servers to store metadata information about the photos.</w:t>
      </w:r>
    </w:p>
    <w:p w14:paraId="7C785A7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lastRenderedPageBreak/>
        <w:drawing>
          <wp:inline distT="0" distB="0" distL="0" distR="0" wp14:anchorId="1442D0B5" wp14:editId="624D639A">
            <wp:extent cx="7136765" cy="2390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144601" cy="2393441"/>
                    </a:xfrm>
                    <a:prstGeom prst="rect">
                      <a:avLst/>
                    </a:prstGeom>
                    <a:noFill/>
                    <a:ln>
                      <a:noFill/>
                    </a:ln>
                  </pic:spPr>
                </pic:pic>
              </a:graphicData>
            </a:graphic>
          </wp:inline>
        </w:drawing>
      </w:r>
    </w:p>
    <w:p w14:paraId="30344E25"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6. Database Schema</w:t>
      </w:r>
    </w:p>
    <w:p w14:paraId="61A6A819"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w:t>
      </w:r>
      <w:r w:rsidRPr="005E56EF">
        <w:rPr>
          <w:rFonts w:eastAsia="Times New Roman" w:cs="Times New Roman"/>
          <w:b/>
          <w:bCs/>
          <w:i/>
          <w:iCs/>
          <w:color w:val="262626"/>
        </w:rPr>
        <w:t xml:space="preserve"> Defining the DB schema in the early stages of the interview would help to understand the data flow among various components and later would guide towards data partitioning.</w:t>
      </w:r>
    </w:p>
    <w:p w14:paraId="518BABEF"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 need to store data about users, their uploaded photos, and people they follow. Photo table will store all data related to a photo; we need to have an index on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w:t>
      </w:r>
      <w:proofErr w:type="spellStart"/>
      <w:r w:rsidRPr="005E56EF">
        <w:rPr>
          <w:rFonts w:eastAsia="Times New Roman" w:cs="Times New Roman"/>
          <w:color w:val="262626"/>
        </w:rPr>
        <w:t>CreationDate</w:t>
      </w:r>
      <w:proofErr w:type="spellEnd"/>
      <w:r w:rsidRPr="005E56EF">
        <w:rPr>
          <w:rFonts w:eastAsia="Times New Roman" w:cs="Times New Roman"/>
          <w:color w:val="262626"/>
        </w:rPr>
        <w:t>) since we need to fetch recent photos first.</w:t>
      </w:r>
    </w:p>
    <w:p w14:paraId="764FDC64"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drawing>
          <wp:inline distT="0" distB="0" distL="0" distR="0" wp14:anchorId="4DF2FF75" wp14:editId="7E3F16A6">
            <wp:extent cx="5320665" cy="185033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0265" cy="1864103"/>
                    </a:xfrm>
                    <a:prstGeom prst="rect">
                      <a:avLst/>
                    </a:prstGeom>
                    <a:noFill/>
                    <a:ln>
                      <a:noFill/>
                    </a:ln>
                  </pic:spPr>
                </pic:pic>
              </a:graphicData>
            </a:graphic>
          </wp:inline>
        </w:drawing>
      </w:r>
    </w:p>
    <w:p w14:paraId="70C6F018"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A straightforward approach for storing the above schema would be to use an RDBMS like MySQL since we require joins. But relational databases come with their challenges, especially when we need to scale them. For details, please take a look at </w:t>
      </w:r>
      <w:hyperlink r:id="rId89" w:history="1">
        <w:r w:rsidRPr="005E56EF">
          <w:rPr>
            <w:rStyle w:val="Hyperlink"/>
            <w:rFonts w:eastAsia="Times New Roman" w:cs="Times New Roman"/>
          </w:rPr>
          <w:t>SQL vs. NoSQL</w:t>
        </w:r>
      </w:hyperlink>
      <w:r w:rsidRPr="005E56EF">
        <w:rPr>
          <w:rFonts w:eastAsia="Times New Roman" w:cs="Times New Roman"/>
          <w:color w:val="262626"/>
        </w:rPr>
        <w:t>.</w:t>
      </w:r>
    </w:p>
    <w:p w14:paraId="1AF5CE05"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We can store photos in a distributed file storage like </w:t>
      </w:r>
      <w:hyperlink r:id="rId90" w:history="1">
        <w:r w:rsidRPr="005E56EF">
          <w:rPr>
            <w:rStyle w:val="Hyperlink"/>
            <w:rFonts w:eastAsia="Times New Roman" w:cs="Times New Roman"/>
          </w:rPr>
          <w:t>HDFS</w:t>
        </w:r>
      </w:hyperlink>
      <w:r w:rsidRPr="005E56EF">
        <w:rPr>
          <w:rFonts w:eastAsia="Times New Roman" w:cs="Times New Roman"/>
          <w:color w:val="262626"/>
        </w:rPr>
        <w:t xml:space="preserve"> or </w:t>
      </w:r>
      <w:hyperlink r:id="rId91" w:history="1">
        <w:r w:rsidRPr="005E56EF">
          <w:rPr>
            <w:rStyle w:val="Hyperlink"/>
            <w:rFonts w:eastAsia="Times New Roman" w:cs="Times New Roman"/>
          </w:rPr>
          <w:t>S3</w:t>
        </w:r>
      </w:hyperlink>
      <w:r w:rsidRPr="005E56EF">
        <w:rPr>
          <w:rFonts w:eastAsia="Times New Roman" w:cs="Times New Roman"/>
          <w:color w:val="262626"/>
        </w:rPr>
        <w:t>.</w:t>
      </w:r>
    </w:p>
    <w:p w14:paraId="62ED4EAF"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 can store the above schema in a distributed key-value store to enjoy the benefits offered by NoSQL. All the metadata related to photos can go to a table where the ‘key’ would be the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and the ‘value’ would be an object containing </w:t>
      </w:r>
      <w:proofErr w:type="spellStart"/>
      <w:r w:rsidRPr="005E56EF">
        <w:rPr>
          <w:rFonts w:eastAsia="Times New Roman" w:cs="Times New Roman"/>
          <w:color w:val="262626"/>
        </w:rPr>
        <w:t>PhotoLocation</w:t>
      </w:r>
      <w:proofErr w:type="spellEnd"/>
      <w:r w:rsidRPr="005E56EF">
        <w:rPr>
          <w:rFonts w:eastAsia="Times New Roman" w:cs="Times New Roman"/>
          <w:color w:val="262626"/>
        </w:rPr>
        <w:t xml:space="preserve">, </w:t>
      </w:r>
      <w:proofErr w:type="spellStart"/>
      <w:r w:rsidRPr="005E56EF">
        <w:rPr>
          <w:rFonts w:eastAsia="Times New Roman" w:cs="Times New Roman"/>
          <w:color w:val="262626"/>
        </w:rPr>
        <w:t>UserLocation</w:t>
      </w:r>
      <w:proofErr w:type="spellEnd"/>
      <w:r w:rsidRPr="005E56EF">
        <w:rPr>
          <w:rFonts w:eastAsia="Times New Roman" w:cs="Times New Roman"/>
          <w:color w:val="262626"/>
        </w:rPr>
        <w:t xml:space="preserve">, </w:t>
      </w:r>
      <w:proofErr w:type="spellStart"/>
      <w:r w:rsidRPr="005E56EF">
        <w:rPr>
          <w:rFonts w:eastAsia="Times New Roman" w:cs="Times New Roman"/>
          <w:color w:val="262626"/>
        </w:rPr>
        <w:t>CreationTimestamp</w:t>
      </w:r>
      <w:proofErr w:type="spellEnd"/>
      <w:r w:rsidRPr="005E56EF">
        <w:rPr>
          <w:rFonts w:eastAsia="Times New Roman" w:cs="Times New Roman"/>
          <w:color w:val="262626"/>
        </w:rPr>
        <w:t>, etc.</w:t>
      </w:r>
    </w:p>
    <w:p w14:paraId="44F08A9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lastRenderedPageBreak/>
        <w:t xml:space="preserve">We need to store relationships between users and photos, to know who owns which photo. We also need to store the list of people a user follows. For both of these tables, we can use a wide-column </w:t>
      </w:r>
      <w:proofErr w:type="spellStart"/>
      <w:r w:rsidRPr="005E56EF">
        <w:rPr>
          <w:rFonts w:eastAsia="Times New Roman" w:cs="Times New Roman"/>
          <w:color w:val="262626"/>
        </w:rPr>
        <w:t>datastore</w:t>
      </w:r>
      <w:proofErr w:type="spellEnd"/>
      <w:r w:rsidRPr="005E56EF">
        <w:rPr>
          <w:rFonts w:eastAsia="Times New Roman" w:cs="Times New Roman"/>
          <w:color w:val="262626"/>
        </w:rPr>
        <w:t xml:space="preserve"> like </w:t>
      </w:r>
      <w:hyperlink r:id="rId92" w:history="1">
        <w:r w:rsidRPr="005E56EF">
          <w:rPr>
            <w:rStyle w:val="Hyperlink"/>
            <w:rFonts w:eastAsia="Times New Roman" w:cs="Times New Roman"/>
          </w:rPr>
          <w:t>Cassandra</w:t>
        </w:r>
      </w:hyperlink>
      <w:r w:rsidRPr="005E56EF">
        <w:rPr>
          <w:rFonts w:eastAsia="Times New Roman" w:cs="Times New Roman"/>
          <w:color w:val="262626"/>
        </w:rPr>
        <w:t>. For the ‘</w:t>
      </w:r>
      <w:proofErr w:type="spellStart"/>
      <w:r w:rsidRPr="005E56EF">
        <w:rPr>
          <w:rFonts w:eastAsia="Times New Roman" w:cs="Times New Roman"/>
          <w:color w:val="262626"/>
        </w:rPr>
        <w:t>UserPhoto</w:t>
      </w:r>
      <w:proofErr w:type="spellEnd"/>
      <w:r w:rsidRPr="005E56EF">
        <w:rPr>
          <w:rFonts w:eastAsia="Times New Roman" w:cs="Times New Roman"/>
          <w:color w:val="262626"/>
        </w:rPr>
        <w:t>’ table, the ‘key’ would be ‘</w:t>
      </w:r>
      <w:proofErr w:type="spellStart"/>
      <w:r w:rsidRPr="005E56EF">
        <w:rPr>
          <w:rFonts w:eastAsia="Times New Roman" w:cs="Times New Roman"/>
          <w:color w:val="262626"/>
        </w:rPr>
        <w:t>UserID</w:t>
      </w:r>
      <w:proofErr w:type="spellEnd"/>
      <w:r w:rsidRPr="005E56EF">
        <w:rPr>
          <w:rFonts w:eastAsia="Times New Roman" w:cs="Times New Roman"/>
          <w:color w:val="262626"/>
        </w:rPr>
        <w:t>’ and the ‘value’ would be the list of ‘</w:t>
      </w:r>
      <w:proofErr w:type="spellStart"/>
      <w:r w:rsidRPr="005E56EF">
        <w:rPr>
          <w:rFonts w:eastAsia="Times New Roman" w:cs="Times New Roman"/>
          <w:color w:val="262626"/>
        </w:rPr>
        <w:t>PhotoIDs</w:t>
      </w:r>
      <w:proofErr w:type="spellEnd"/>
      <w:r w:rsidRPr="005E56EF">
        <w:rPr>
          <w:rFonts w:eastAsia="Times New Roman" w:cs="Times New Roman"/>
          <w:color w:val="262626"/>
        </w:rPr>
        <w:t>’ the user owns, stored in different columns. We will have a similar scheme for the ‘</w:t>
      </w:r>
      <w:proofErr w:type="spellStart"/>
      <w:r w:rsidRPr="005E56EF">
        <w:rPr>
          <w:rFonts w:eastAsia="Times New Roman" w:cs="Times New Roman"/>
          <w:color w:val="262626"/>
        </w:rPr>
        <w:t>UserFollow</w:t>
      </w:r>
      <w:proofErr w:type="spellEnd"/>
      <w:r w:rsidRPr="005E56EF">
        <w:rPr>
          <w:rFonts w:eastAsia="Times New Roman" w:cs="Times New Roman"/>
          <w:color w:val="262626"/>
        </w:rPr>
        <w:t>’ table.</w:t>
      </w:r>
    </w:p>
    <w:p w14:paraId="5B023FE3"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14:paraId="0059D0AB"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7. Data Size Estimation</w:t>
      </w:r>
    </w:p>
    <w:p w14:paraId="10A6E48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Let’s estimate how much data will be going into each table and how much total storage we will need for 10 years.</w:t>
      </w:r>
    </w:p>
    <w:p w14:paraId="6D98B4B3"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User:</w:t>
      </w:r>
      <w:r w:rsidRPr="005E56EF">
        <w:rPr>
          <w:rFonts w:eastAsia="Times New Roman" w:cs="Times New Roman"/>
          <w:color w:val="262626"/>
        </w:rPr>
        <w:t xml:space="preserve"> Assuming each “</w:t>
      </w:r>
      <w:proofErr w:type="spellStart"/>
      <w:r w:rsidRPr="005E56EF">
        <w:rPr>
          <w:rFonts w:eastAsia="Times New Roman" w:cs="Times New Roman"/>
          <w:color w:val="262626"/>
        </w:rPr>
        <w:t>int</w:t>
      </w:r>
      <w:proofErr w:type="spellEnd"/>
      <w:r w:rsidRPr="005E56EF">
        <w:rPr>
          <w:rFonts w:eastAsia="Times New Roman" w:cs="Times New Roman"/>
          <w:color w:val="262626"/>
        </w:rPr>
        <w:t>” and “</w:t>
      </w:r>
      <w:proofErr w:type="spellStart"/>
      <w:r w:rsidRPr="005E56EF">
        <w:rPr>
          <w:rFonts w:eastAsia="Times New Roman" w:cs="Times New Roman"/>
          <w:color w:val="262626"/>
        </w:rPr>
        <w:t>dateTime</w:t>
      </w:r>
      <w:proofErr w:type="spellEnd"/>
      <w:r w:rsidRPr="005E56EF">
        <w:rPr>
          <w:rFonts w:eastAsia="Times New Roman" w:cs="Times New Roman"/>
          <w:color w:val="262626"/>
        </w:rPr>
        <w:t>” is four bytes, each row in the User’s table will be of 68 bytes:</w:t>
      </w:r>
    </w:p>
    <w:p w14:paraId="16593A1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proofErr w:type="spellStart"/>
      <w:r w:rsidRPr="005E56EF">
        <w:rPr>
          <w:rFonts w:eastAsia="Times New Roman" w:cs="Times New Roman"/>
          <w:color w:val="262626"/>
        </w:rPr>
        <w:t>UserID</w:t>
      </w:r>
      <w:proofErr w:type="spellEnd"/>
      <w:r w:rsidRPr="005E56EF">
        <w:rPr>
          <w:rFonts w:eastAsia="Times New Roman" w:cs="Times New Roman"/>
          <w:color w:val="262626"/>
        </w:rPr>
        <w:t xml:space="preserve"> (4 bytes) + Name (20 bytes) + Email (32 bytes) + </w:t>
      </w:r>
      <w:proofErr w:type="spellStart"/>
      <w:r w:rsidRPr="005E56EF">
        <w:rPr>
          <w:rFonts w:eastAsia="Times New Roman" w:cs="Times New Roman"/>
          <w:color w:val="262626"/>
        </w:rPr>
        <w:t>DateOfBirth</w:t>
      </w:r>
      <w:proofErr w:type="spellEnd"/>
      <w:r w:rsidRPr="005E56EF">
        <w:rPr>
          <w:rFonts w:eastAsia="Times New Roman" w:cs="Times New Roman"/>
          <w:color w:val="262626"/>
        </w:rPr>
        <w:t xml:space="preserve"> (4 bytes) + </w:t>
      </w:r>
      <w:proofErr w:type="spellStart"/>
      <w:r w:rsidRPr="005E56EF">
        <w:rPr>
          <w:rFonts w:eastAsia="Times New Roman" w:cs="Times New Roman"/>
          <w:color w:val="262626"/>
        </w:rPr>
        <w:t>CreationDate</w:t>
      </w:r>
      <w:proofErr w:type="spellEnd"/>
      <w:r w:rsidRPr="005E56EF">
        <w:rPr>
          <w:rFonts w:eastAsia="Times New Roman" w:cs="Times New Roman"/>
          <w:color w:val="262626"/>
        </w:rPr>
        <w:t xml:space="preserve"> (4 bytes) + </w:t>
      </w:r>
      <w:proofErr w:type="spellStart"/>
      <w:r w:rsidRPr="005E56EF">
        <w:rPr>
          <w:rFonts w:eastAsia="Times New Roman" w:cs="Times New Roman"/>
          <w:color w:val="262626"/>
        </w:rPr>
        <w:t>LastLogin</w:t>
      </w:r>
      <w:proofErr w:type="spellEnd"/>
      <w:r w:rsidRPr="005E56EF">
        <w:rPr>
          <w:rFonts w:eastAsia="Times New Roman" w:cs="Times New Roman"/>
          <w:color w:val="262626"/>
        </w:rPr>
        <w:t xml:space="preserve"> (4 bytes) = 68 bytes</w:t>
      </w:r>
    </w:p>
    <w:p w14:paraId="7815273D"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If we have 500 million users, we will need 32GB of total storage.</w:t>
      </w:r>
    </w:p>
    <w:p w14:paraId="5E8F4E89"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500 million * 68 ~= 32GB</w:t>
      </w:r>
    </w:p>
    <w:p w14:paraId="3AC4D5E1"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Photo:</w:t>
      </w:r>
      <w:r w:rsidRPr="005E56EF">
        <w:rPr>
          <w:rFonts w:eastAsia="Times New Roman" w:cs="Times New Roman"/>
          <w:color w:val="262626"/>
        </w:rPr>
        <w:t xml:space="preserve"> Each row in Photo’s table will be of 284 bytes:</w:t>
      </w:r>
    </w:p>
    <w:p w14:paraId="2C4DF919"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(4 bytes) + </w:t>
      </w:r>
      <w:proofErr w:type="spellStart"/>
      <w:r w:rsidRPr="005E56EF">
        <w:rPr>
          <w:rFonts w:eastAsia="Times New Roman" w:cs="Times New Roman"/>
          <w:color w:val="262626"/>
        </w:rPr>
        <w:t>UserID</w:t>
      </w:r>
      <w:proofErr w:type="spellEnd"/>
      <w:r w:rsidRPr="005E56EF">
        <w:rPr>
          <w:rFonts w:eastAsia="Times New Roman" w:cs="Times New Roman"/>
          <w:color w:val="262626"/>
        </w:rPr>
        <w:t xml:space="preserve"> (4 bytes) + </w:t>
      </w:r>
      <w:proofErr w:type="spellStart"/>
      <w:r w:rsidRPr="005E56EF">
        <w:rPr>
          <w:rFonts w:eastAsia="Times New Roman" w:cs="Times New Roman"/>
          <w:color w:val="262626"/>
        </w:rPr>
        <w:t>PhotoPath</w:t>
      </w:r>
      <w:proofErr w:type="spellEnd"/>
      <w:r w:rsidRPr="005E56EF">
        <w:rPr>
          <w:rFonts w:eastAsia="Times New Roman" w:cs="Times New Roman"/>
          <w:color w:val="262626"/>
        </w:rPr>
        <w:t xml:space="preserve"> (256 bytes) + </w:t>
      </w:r>
      <w:proofErr w:type="spellStart"/>
      <w:r w:rsidRPr="005E56EF">
        <w:rPr>
          <w:rFonts w:eastAsia="Times New Roman" w:cs="Times New Roman"/>
          <w:color w:val="262626"/>
        </w:rPr>
        <w:t>PhotoLatitude</w:t>
      </w:r>
      <w:proofErr w:type="spellEnd"/>
      <w:r w:rsidRPr="005E56EF">
        <w:rPr>
          <w:rFonts w:eastAsia="Times New Roman" w:cs="Times New Roman"/>
          <w:color w:val="262626"/>
        </w:rPr>
        <w:t xml:space="preserve"> (4 bytes) + </w:t>
      </w:r>
      <w:proofErr w:type="spellStart"/>
      <w:proofErr w:type="gramStart"/>
      <w:r w:rsidRPr="005E56EF">
        <w:rPr>
          <w:rFonts w:eastAsia="Times New Roman" w:cs="Times New Roman"/>
          <w:color w:val="262626"/>
        </w:rPr>
        <w:t>PhotLongitude</w:t>
      </w:r>
      <w:proofErr w:type="spellEnd"/>
      <w:r w:rsidRPr="005E56EF">
        <w:rPr>
          <w:rFonts w:eastAsia="Times New Roman" w:cs="Times New Roman"/>
          <w:color w:val="262626"/>
        </w:rPr>
        <w:t>(</w:t>
      </w:r>
      <w:proofErr w:type="gramEnd"/>
      <w:r w:rsidRPr="005E56EF">
        <w:rPr>
          <w:rFonts w:eastAsia="Times New Roman" w:cs="Times New Roman"/>
          <w:color w:val="262626"/>
        </w:rPr>
        <w:t xml:space="preserve">4 bytes) + </w:t>
      </w:r>
      <w:proofErr w:type="spellStart"/>
      <w:r w:rsidRPr="005E56EF">
        <w:rPr>
          <w:rFonts w:eastAsia="Times New Roman" w:cs="Times New Roman"/>
          <w:color w:val="262626"/>
        </w:rPr>
        <w:t>UserLatitude</w:t>
      </w:r>
      <w:proofErr w:type="spellEnd"/>
      <w:r w:rsidRPr="005E56EF">
        <w:rPr>
          <w:rFonts w:eastAsia="Times New Roman" w:cs="Times New Roman"/>
          <w:color w:val="262626"/>
        </w:rPr>
        <w:t xml:space="preserve"> (4 bytes) + </w:t>
      </w:r>
      <w:proofErr w:type="spellStart"/>
      <w:r w:rsidRPr="005E56EF">
        <w:rPr>
          <w:rFonts w:eastAsia="Times New Roman" w:cs="Times New Roman"/>
          <w:color w:val="262626"/>
        </w:rPr>
        <w:t>UserLongitude</w:t>
      </w:r>
      <w:proofErr w:type="spellEnd"/>
      <w:r w:rsidRPr="005E56EF">
        <w:rPr>
          <w:rFonts w:eastAsia="Times New Roman" w:cs="Times New Roman"/>
          <w:color w:val="262626"/>
        </w:rPr>
        <w:t xml:space="preserve"> (4 bytes) + </w:t>
      </w:r>
      <w:proofErr w:type="spellStart"/>
      <w:r w:rsidRPr="005E56EF">
        <w:rPr>
          <w:rFonts w:eastAsia="Times New Roman" w:cs="Times New Roman"/>
          <w:color w:val="262626"/>
        </w:rPr>
        <w:t>CreationDate</w:t>
      </w:r>
      <w:proofErr w:type="spellEnd"/>
      <w:r w:rsidRPr="005E56EF">
        <w:rPr>
          <w:rFonts w:eastAsia="Times New Roman" w:cs="Times New Roman"/>
          <w:color w:val="262626"/>
        </w:rPr>
        <w:t xml:space="preserve"> (4 bytes) = 284 bytes</w:t>
      </w:r>
    </w:p>
    <w:p w14:paraId="4659FE3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If 2M new photos get uploaded every day, we will need 0.5GB of storage for one day:</w:t>
      </w:r>
    </w:p>
    <w:p w14:paraId="0579439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2M * 284 bytes ~= 0.5GB per day</w:t>
      </w:r>
    </w:p>
    <w:p w14:paraId="1821DA2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For 10 years we will need 1.88TB of storage.</w:t>
      </w:r>
    </w:p>
    <w:p w14:paraId="65BA16A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proofErr w:type="spellStart"/>
      <w:r w:rsidRPr="005E56EF">
        <w:rPr>
          <w:rFonts w:eastAsia="Times New Roman" w:cs="Times New Roman"/>
          <w:b/>
          <w:bCs/>
          <w:color w:val="262626"/>
        </w:rPr>
        <w:t>UserFollow</w:t>
      </w:r>
      <w:proofErr w:type="spellEnd"/>
      <w:r w:rsidRPr="005E56EF">
        <w:rPr>
          <w:rFonts w:eastAsia="Times New Roman" w:cs="Times New Roman"/>
          <w:b/>
          <w:bCs/>
          <w:color w:val="262626"/>
        </w:rPr>
        <w:t>:</w:t>
      </w:r>
      <w:r w:rsidRPr="005E56EF">
        <w:rPr>
          <w:rFonts w:eastAsia="Times New Roman" w:cs="Times New Roman"/>
          <w:color w:val="262626"/>
        </w:rPr>
        <w:t xml:space="preserve"> Each row in the </w:t>
      </w:r>
      <w:proofErr w:type="spellStart"/>
      <w:r w:rsidRPr="005E56EF">
        <w:rPr>
          <w:rFonts w:eastAsia="Times New Roman" w:cs="Times New Roman"/>
          <w:color w:val="262626"/>
        </w:rPr>
        <w:t>UserFollow</w:t>
      </w:r>
      <w:proofErr w:type="spellEnd"/>
      <w:r w:rsidRPr="005E56EF">
        <w:rPr>
          <w:rFonts w:eastAsia="Times New Roman" w:cs="Times New Roman"/>
          <w:color w:val="262626"/>
        </w:rPr>
        <w:t xml:space="preserve"> table will consist of 8 bytes. If we have 500 million users and on average each user follows 500 users. We would need 1.82TB of storage for the </w:t>
      </w:r>
      <w:proofErr w:type="spellStart"/>
      <w:r w:rsidRPr="005E56EF">
        <w:rPr>
          <w:rFonts w:eastAsia="Times New Roman" w:cs="Times New Roman"/>
          <w:color w:val="262626"/>
        </w:rPr>
        <w:t>UserFollow</w:t>
      </w:r>
      <w:proofErr w:type="spellEnd"/>
      <w:r w:rsidRPr="005E56EF">
        <w:rPr>
          <w:rFonts w:eastAsia="Times New Roman" w:cs="Times New Roman"/>
          <w:color w:val="262626"/>
        </w:rPr>
        <w:t xml:space="preserve"> table:</w:t>
      </w:r>
    </w:p>
    <w:p w14:paraId="2F02F4E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500 million users * 500 followers * 8 bytes ~= 1.82TB</w:t>
      </w:r>
    </w:p>
    <w:p w14:paraId="1F794624"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Total space required for all tables for 10 years will be 3.7TB:</w:t>
      </w:r>
    </w:p>
    <w:p w14:paraId="0A8483D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lastRenderedPageBreak/>
        <w:t>32GB + 1.88TB + 1.82TB ~= 3.7TB</w:t>
      </w:r>
    </w:p>
    <w:p w14:paraId="18C34BEB"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8. Component Design</w:t>
      </w:r>
    </w:p>
    <w:p w14:paraId="1744244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Photo uploads (or writes) can be slow as they have to go to the disk, whereas reads will be faster, especially if they are being served from cache.</w:t>
      </w:r>
    </w:p>
    <w:p w14:paraId="2C318513"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Uploading users can consume all the available connections, as uploading is a slow process. This means that ‘reads’ cannot be served if the system gets busy with all the write requests. We should keep in mind that web servers have a connection limit before designing our system. If we assume that a web server can have a maximum of 500 connections at any time, then it can’t have more than 500 concurrent uploads or reads. To handle this </w:t>
      </w:r>
      <w:proofErr w:type="gramStart"/>
      <w:r w:rsidRPr="005E56EF">
        <w:rPr>
          <w:rFonts w:eastAsia="Times New Roman" w:cs="Times New Roman"/>
          <w:color w:val="262626"/>
        </w:rPr>
        <w:t>bottleneck</w:t>
      </w:r>
      <w:proofErr w:type="gramEnd"/>
      <w:r w:rsidRPr="005E56EF">
        <w:rPr>
          <w:rFonts w:eastAsia="Times New Roman" w:cs="Times New Roman"/>
          <w:color w:val="262626"/>
        </w:rPr>
        <w:t xml:space="preserve"> we can split reads and writes into separate services. We will have dedicated servers for reads and different servers for writes to ensure that uploads don’t hog the system.</w:t>
      </w:r>
    </w:p>
    <w:p w14:paraId="02CB0159"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Separating photos’ read and write requests will also allow us to scale and optimize each of these operations independently.</w:t>
      </w:r>
    </w:p>
    <w:p w14:paraId="40FF65D5"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drawing>
          <wp:inline distT="0" distB="0" distL="0" distR="0" wp14:anchorId="5554D4C4" wp14:editId="327343C9">
            <wp:extent cx="7022465" cy="26158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039659" cy="2622273"/>
                    </a:xfrm>
                    <a:prstGeom prst="rect">
                      <a:avLst/>
                    </a:prstGeom>
                    <a:noFill/>
                    <a:ln>
                      <a:noFill/>
                    </a:ln>
                  </pic:spPr>
                </pic:pic>
              </a:graphicData>
            </a:graphic>
          </wp:inline>
        </w:drawing>
      </w:r>
    </w:p>
    <w:p w14:paraId="20F2868F"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9. Reliability and Redundancy</w:t>
      </w:r>
    </w:p>
    <w:p w14:paraId="1320CED4"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Losing files is not an option for our service. Therefore, we will store multiple copies of each file so that if one storage server dies we can retrieve the photo from the other copy present on a different storage server.</w:t>
      </w:r>
    </w:p>
    <w:p w14:paraId="6CAB5B4D"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This same principle also applies to other components of the system. If we want to have high availability of the system, we need to have multiple replicas of services running in the system, so that if a few services die down the system still remains available and running. Redundancy removes the single point of failure in the system.</w:t>
      </w:r>
    </w:p>
    <w:p w14:paraId="04DA9356"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lastRenderedPageBreak/>
        <w:t>If only one instance of a service is required to run at any point, we can run a redundant secondary copy of the service that is not serving any traffic, but it can take control after the failover when primary has a problem.</w:t>
      </w:r>
    </w:p>
    <w:p w14:paraId="5052EF2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14:paraId="18AEA69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drawing>
          <wp:inline distT="0" distB="0" distL="0" distR="0" wp14:anchorId="0AFC5508" wp14:editId="0D56D3AC">
            <wp:extent cx="5650865" cy="2246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56591" cy="2248495"/>
                    </a:xfrm>
                    <a:prstGeom prst="rect">
                      <a:avLst/>
                    </a:prstGeom>
                    <a:noFill/>
                    <a:ln>
                      <a:noFill/>
                    </a:ln>
                  </pic:spPr>
                </pic:pic>
              </a:graphicData>
            </a:graphic>
          </wp:inline>
        </w:drawing>
      </w:r>
    </w:p>
    <w:p w14:paraId="7F3A5B8D"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 xml:space="preserve">10. Data </w:t>
      </w:r>
      <w:proofErr w:type="spellStart"/>
      <w:r w:rsidRPr="005E56EF">
        <w:rPr>
          <w:rFonts w:eastAsia="Times New Roman" w:cs="Times New Roman"/>
          <w:b/>
          <w:bCs/>
          <w:color w:val="262626"/>
        </w:rPr>
        <w:t>Sharding</w:t>
      </w:r>
      <w:proofErr w:type="spellEnd"/>
    </w:p>
    <w:p w14:paraId="7CD728D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Let’s discuss different schemes for metadata </w:t>
      </w:r>
      <w:proofErr w:type="spellStart"/>
      <w:r w:rsidRPr="005E56EF">
        <w:rPr>
          <w:rFonts w:eastAsia="Times New Roman" w:cs="Times New Roman"/>
          <w:color w:val="262626"/>
        </w:rPr>
        <w:t>sharding</w:t>
      </w:r>
      <w:proofErr w:type="spellEnd"/>
      <w:r w:rsidRPr="005E56EF">
        <w:rPr>
          <w:rFonts w:eastAsia="Times New Roman" w:cs="Times New Roman"/>
          <w:color w:val="262626"/>
        </w:rPr>
        <w:t>:</w:t>
      </w:r>
    </w:p>
    <w:p w14:paraId="6547447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 xml:space="preserve">a. Partitioning based on </w:t>
      </w:r>
      <w:proofErr w:type="spellStart"/>
      <w:r w:rsidRPr="005E56EF">
        <w:rPr>
          <w:rFonts w:eastAsia="Times New Roman" w:cs="Times New Roman"/>
          <w:b/>
          <w:bCs/>
          <w:color w:val="262626"/>
        </w:rPr>
        <w:t>UserID</w:t>
      </w:r>
      <w:proofErr w:type="spellEnd"/>
      <w:r w:rsidRPr="005E56EF">
        <w:rPr>
          <w:rFonts w:eastAsia="Times New Roman" w:cs="Times New Roman"/>
          <w:color w:val="262626"/>
        </w:rPr>
        <w:t xml:space="preserve"> Let’s assume we shard based on the ‘</w:t>
      </w:r>
      <w:proofErr w:type="spellStart"/>
      <w:r w:rsidRPr="005E56EF">
        <w:rPr>
          <w:rFonts w:eastAsia="Times New Roman" w:cs="Times New Roman"/>
          <w:color w:val="262626"/>
        </w:rPr>
        <w:t>UserID</w:t>
      </w:r>
      <w:proofErr w:type="spellEnd"/>
      <w:r w:rsidRPr="005E56EF">
        <w:rPr>
          <w:rFonts w:eastAsia="Times New Roman" w:cs="Times New Roman"/>
          <w:color w:val="262626"/>
        </w:rPr>
        <w:t>’ so that we can keep all photos of a user on the same shard. If one DB shard is 1TB, we will need four shards to store 3.7TB of data. Let’s assume for better performance and scalability we keep 10 shards.</w:t>
      </w:r>
    </w:p>
    <w:p w14:paraId="7A1B045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So we’ll find the shard number by </w:t>
      </w:r>
      <w:proofErr w:type="spellStart"/>
      <w:r w:rsidRPr="005E56EF">
        <w:rPr>
          <w:rFonts w:eastAsia="Times New Roman" w:cs="Times New Roman"/>
          <w:color w:val="262626"/>
        </w:rPr>
        <w:t>UserID</w:t>
      </w:r>
      <w:proofErr w:type="spellEnd"/>
      <w:r w:rsidRPr="005E56EF">
        <w:rPr>
          <w:rFonts w:eastAsia="Times New Roman" w:cs="Times New Roman"/>
          <w:color w:val="262626"/>
        </w:rPr>
        <w:t xml:space="preserve"> % 10 and then store the data there. To uniquely identify any photo in our system, we can append shard number with each </w:t>
      </w:r>
      <w:proofErr w:type="spellStart"/>
      <w:r w:rsidRPr="005E56EF">
        <w:rPr>
          <w:rFonts w:eastAsia="Times New Roman" w:cs="Times New Roman"/>
          <w:color w:val="262626"/>
        </w:rPr>
        <w:t>PhotoID</w:t>
      </w:r>
      <w:proofErr w:type="spellEnd"/>
      <w:r w:rsidRPr="005E56EF">
        <w:rPr>
          <w:rFonts w:eastAsia="Times New Roman" w:cs="Times New Roman"/>
          <w:color w:val="262626"/>
        </w:rPr>
        <w:t>.</w:t>
      </w:r>
    </w:p>
    <w:p w14:paraId="798164E6"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 xml:space="preserve">How can we generate </w:t>
      </w:r>
      <w:proofErr w:type="spellStart"/>
      <w:r w:rsidRPr="005E56EF">
        <w:rPr>
          <w:rFonts w:eastAsia="Times New Roman" w:cs="Times New Roman"/>
          <w:b/>
          <w:bCs/>
          <w:color w:val="262626"/>
        </w:rPr>
        <w:t>PhotoIDs</w:t>
      </w:r>
      <w:proofErr w:type="spellEnd"/>
      <w:r w:rsidRPr="005E56EF">
        <w:rPr>
          <w:rFonts w:eastAsia="Times New Roman" w:cs="Times New Roman"/>
          <w:b/>
          <w:bCs/>
          <w:color w:val="262626"/>
        </w:rPr>
        <w:t>?</w:t>
      </w:r>
      <w:r w:rsidRPr="005E56EF">
        <w:rPr>
          <w:rFonts w:eastAsia="Times New Roman" w:cs="Times New Roman"/>
          <w:color w:val="262626"/>
        </w:rPr>
        <w:t xml:space="preserve"> Each DB shard can have its own auto-increment sequence for </w:t>
      </w:r>
      <w:proofErr w:type="spellStart"/>
      <w:r w:rsidRPr="005E56EF">
        <w:rPr>
          <w:rFonts w:eastAsia="Times New Roman" w:cs="Times New Roman"/>
          <w:color w:val="262626"/>
        </w:rPr>
        <w:t>PhotoIDs</w:t>
      </w:r>
      <w:proofErr w:type="spellEnd"/>
      <w:r w:rsidRPr="005E56EF">
        <w:rPr>
          <w:rFonts w:eastAsia="Times New Roman" w:cs="Times New Roman"/>
          <w:color w:val="262626"/>
        </w:rPr>
        <w:t xml:space="preserve"> and since we will append </w:t>
      </w:r>
      <w:proofErr w:type="spellStart"/>
      <w:r w:rsidRPr="005E56EF">
        <w:rPr>
          <w:rFonts w:eastAsia="Times New Roman" w:cs="Times New Roman"/>
          <w:color w:val="262626"/>
        </w:rPr>
        <w:t>ShardID</w:t>
      </w:r>
      <w:proofErr w:type="spellEnd"/>
      <w:r w:rsidRPr="005E56EF">
        <w:rPr>
          <w:rFonts w:eastAsia="Times New Roman" w:cs="Times New Roman"/>
          <w:color w:val="262626"/>
        </w:rPr>
        <w:t xml:space="preserve"> with each </w:t>
      </w:r>
      <w:proofErr w:type="spellStart"/>
      <w:r w:rsidRPr="005E56EF">
        <w:rPr>
          <w:rFonts w:eastAsia="Times New Roman" w:cs="Times New Roman"/>
          <w:color w:val="262626"/>
        </w:rPr>
        <w:t>PhotoID</w:t>
      </w:r>
      <w:proofErr w:type="spellEnd"/>
      <w:r w:rsidRPr="005E56EF">
        <w:rPr>
          <w:rFonts w:eastAsia="Times New Roman" w:cs="Times New Roman"/>
          <w:color w:val="262626"/>
        </w:rPr>
        <w:t>, it will make it unique throughout our system.</w:t>
      </w:r>
    </w:p>
    <w:p w14:paraId="7408C4D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What are the different issues with this partitioning scheme?</w:t>
      </w:r>
    </w:p>
    <w:p w14:paraId="0F752F20" w14:textId="77777777" w:rsidR="00B703DD" w:rsidRPr="005E56EF" w:rsidRDefault="00B703DD" w:rsidP="00B703DD">
      <w:pPr>
        <w:numPr>
          <w:ilvl w:val="0"/>
          <w:numId w:val="2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How would we handle hot users? Several people follow such hot users and a lot of other people see any photo they upload.</w:t>
      </w:r>
    </w:p>
    <w:p w14:paraId="1D9D9433" w14:textId="77777777" w:rsidR="00B703DD" w:rsidRPr="005E56EF" w:rsidRDefault="00B703DD" w:rsidP="00B703DD">
      <w:pPr>
        <w:numPr>
          <w:ilvl w:val="0"/>
          <w:numId w:val="2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Some users will have a lot of photos compared to others, thus making a non-uniform distribution of storage.</w:t>
      </w:r>
    </w:p>
    <w:p w14:paraId="414B3D7F" w14:textId="77777777" w:rsidR="00B703DD" w:rsidRPr="005E56EF" w:rsidRDefault="00B703DD" w:rsidP="00B703DD">
      <w:pPr>
        <w:numPr>
          <w:ilvl w:val="0"/>
          <w:numId w:val="2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lastRenderedPageBreak/>
        <w:t>What if we cannot store all pictures of a user on one shard? If we distribute photos of a user onto multiple shards will it cause higher latencies?</w:t>
      </w:r>
    </w:p>
    <w:p w14:paraId="7E830A39" w14:textId="77777777" w:rsidR="00B703DD" w:rsidRPr="005E56EF" w:rsidRDefault="00B703DD" w:rsidP="00B703DD">
      <w:pPr>
        <w:numPr>
          <w:ilvl w:val="0"/>
          <w:numId w:val="2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Storing all photos of a user on one shard can cause issues like unavailability of all of the user’s data if that shard is down or higher latency if it is serving high load etc.</w:t>
      </w:r>
    </w:p>
    <w:p w14:paraId="042C2BCA"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 xml:space="preserve">b. Partitioning based on </w:t>
      </w:r>
      <w:proofErr w:type="spellStart"/>
      <w:r w:rsidRPr="005E56EF">
        <w:rPr>
          <w:rFonts w:eastAsia="Times New Roman" w:cs="Times New Roman"/>
          <w:b/>
          <w:bCs/>
          <w:color w:val="262626"/>
        </w:rPr>
        <w:t>PhotoID</w:t>
      </w:r>
      <w:proofErr w:type="spellEnd"/>
      <w:r w:rsidRPr="005E56EF">
        <w:rPr>
          <w:rFonts w:eastAsia="Times New Roman" w:cs="Times New Roman"/>
          <w:color w:val="262626"/>
        </w:rPr>
        <w:t xml:space="preserve"> If we can generate unique </w:t>
      </w:r>
      <w:proofErr w:type="spellStart"/>
      <w:r w:rsidRPr="005E56EF">
        <w:rPr>
          <w:rFonts w:eastAsia="Times New Roman" w:cs="Times New Roman"/>
          <w:color w:val="262626"/>
        </w:rPr>
        <w:t>PhotoIDs</w:t>
      </w:r>
      <w:proofErr w:type="spellEnd"/>
      <w:r w:rsidRPr="005E56EF">
        <w:rPr>
          <w:rFonts w:eastAsia="Times New Roman" w:cs="Times New Roman"/>
          <w:color w:val="262626"/>
        </w:rPr>
        <w:t xml:space="preserve"> first and then find a shard number through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 10”, the above problems will have been solved. We would not need to append </w:t>
      </w:r>
      <w:proofErr w:type="spellStart"/>
      <w:r w:rsidRPr="005E56EF">
        <w:rPr>
          <w:rFonts w:eastAsia="Times New Roman" w:cs="Times New Roman"/>
          <w:color w:val="262626"/>
        </w:rPr>
        <w:t>ShardID</w:t>
      </w:r>
      <w:proofErr w:type="spellEnd"/>
      <w:r w:rsidRPr="005E56EF">
        <w:rPr>
          <w:rFonts w:eastAsia="Times New Roman" w:cs="Times New Roman"/>
          <w:color w:val="262626"/>
        </w:rPr>
        <w:t xml:space="preserve"> with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in this case as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will itself be unique throughout the system.</w:t>
      </w:r>
    </w:p>
    <w:p w14:paraId="2D989A4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 xml:space="preserve">How can we generate </w:t>
      </w:r>
      <w:proofErr w:type="spellStart"/>
      <w:r w:rsidRPr="005E56EF">
        <w:rPr>
          <w:rFonts w:eastAsia="Times New Roman" w:cs="Times New Roman"/>
          <w:b/>
          <w:bCs/>
          <w:color w:val="262626"/>
        </w:rPr>
        <w:t>PhotoIDs</w:t>
      </w:r>
      <w:proofErr w:type="spellEnd"/>
      <w:r w:rsidRPr="005E56EF">
        <w:rPr>
          <w:rFonts w:eastAsia="Times New Roman" w:cs="Times New Roman"/>
          <w:b/>
          <w:bCs/>
          <w:color w:val="262626"/>
        </w:rPr>
        <w:t>?</w:t>
      </w:r>
      <w:r w:rsidRPr="005E56EF">
        <w:rPr>
          <w:rFonts w:eastAsia="Times New Roman" w:cs="Times New Roman"/>
          <w:color w:val="262626"/>
        </w:rPr>
        <w:t xml:space="preserve"> Here we cannot have an auto-incrementing sequence in each shard to define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because we need to know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first to find the shard where it will be stored. One solution could be that we dedicate a separate database instance to generate auto-incrementing IDs. If our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can fit into 64 bits, we can define a table containing only a </w:t>
      </w:r>
      <w:proofErr w:type="gramStart"/>
      <w:r w:rsidRPr="005E56EF">
        <w:rPr>
          <w:rFonts w:eastAsia="Times New Roman" w:cs="Times New Roman"/>
          <w:color w:val="262626"/>
        </w:rPr>
        <w:t>64 bit</w:t>
      </w:r>
      <w:proofErr w:type="gramEnd"/>
      <w:r w:rsidRPr="005E56EF">
        <w:rPr>
          <w:rFonts w:eastAsia="Times New Roman" w:cs="Times New Roman"/>
          <w:color w:val="262626"/>
        </w:rPr>
        <w:t xml:space="preserve"> ID field. So whenever we would like to add a photo in our system, we can insert a new row in this table and take that ID to be our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of the new photo.</w:t>
      </w:r>
    </w:p>
    <w:p w14:paraId="5262A074"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Wouldn’t this key generating DB be a single point of failure?</w:t>
      </w:r>
      <w:r w:rsidRPr="005E56EF">
        <w:rPr>
          <w:rFonts w:eastAsia="Times New Roman" w:cs="Times New Roman"/>
          <w:color w:val="262626"/>
        </w:rPr>
        <w:t xml:space="preserve"> Yes, it would be. A workaround for that could be defining two such databases with one generating even numbered IDs and the other odd numbered. For the MySQL, the following script can define such sequences:</w:t>
      </w:r>
    </w:p>
    <w:p w14:paraId="2CB2711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KeyGeneratingServer1:</w:t>
      </w:r>
    </w:p>
    <w:p w14:paraId="54AA196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auto-increment-increment = 2</w:t>
      </w:r>
    </w:p>
    <w:p w14:paraId="1C9CB91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auto-increment-offset = 1</w:t>
      </w:r>
    </w:p>
    <w:p w14:paraId="437678AF"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w:t>
      </w:r>
    </w:p>
    <w:p w14:paraId="3300A1A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KeyGeneratingServer2:</w:t>
      </w:r>
    </w:p>
    <w:p w14:paraId="3A4723F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auto-increment-increment = 2</w:t>
      </w:r>
    </w:p>
    <w:p w14:paraId="563C9F5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auto-increment-offset = 2</w:t>
      </w:r>
    </w:p>
    <w:p w14:paraId="6EB8AA4F"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 can put a load balancer in front of both of these databases to round robin between them and to deal with downtime. Both these servers could be out of sync with one generating more keys than the other, but this will not cause any issue in our system. We can extend this design by defining separate ID tables for Users, Photo-Comments, or other objects present in our system.</w:t>
      </w:r>
    </w:p>
    <w:p w14:paraId="3D6A8845"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Alternately,</w:t>
      </w:r>
      <w:r w:rsidRPr="005E56EF">
        <w:rPr>
          <w:rFonts w:eastAsia="Times New Roman" w:cs="Times New Roman"/>
          <w:color w:val="262626"/>
        </w:rPr>
        <w:t xml:space="preserve"> we can implement a ‘key’ generation scheme similar to what we have discussed in </w:t>
      </w:r>
      <w:hyperlink r:id="rId95" w:history="1">
        <w:r w:rsidRPr="005E56EF">
          <w:rPr>
            <w:rStyle w:val="Hyperlink"/>
            <w:rFonts w:eastAsia="Times New Roman" w:cs="Times New Roman"/>
          </w:rPr>
          <w:t xml:space="preserve">Designing a URL Shortening service like </w:t>
        </w:r>
        <w:proofErr w:type="spellStart"/>
        <w:r w:rsidRPr="005E56EF">
          <w:rPr>
            <w:rStyle w:val="Hyperlink"/>
            <w:rFonts w:eastAsia="Times New Roman" w:cs="Times New Roman"/>
          </w:rPr>
          <w:t>TinyURL</w:t>
        </w:r>
        <w:proofErr w:type="spellEnd"/>
      </w:hyperlink>
      <w:r w:rsidRPr="005E56EF">
        <w:rPr>
          <w:rFonts w:eastAsia="Times New Roman" w:cs="Times New Roman"/>
          <w:color w:val="262626"/>
        </w:rPr>
        <w:t>.</w:t>
      </w:r>
    </w:p>
    <w:p w14:paraId="3AFA846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lastRenderedPageBreak/>
        <w:t>How can we plan for the future growth of our system?</w:t>
      </w:r>
      <w:r w:rsidRPr="005E56EF">
        <w:rPr>
          <w:rFonts w:eastAsia="Times New Roman" w:cs="Times New Roman"/>
          <w:color w:val="262626"/>
        </w:rPr>
        <w:t xml:space="preserve">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particular database server has a lot of data, we can migrate some logical partitions from it to another server. We can maintain a </w:t>
      </w:r>
      <w:proofErr w:type="spellStart"/>
      <w:r w:rsidRPr="005E56EF">
        <w:rPr>
          <w:rFonts w:eastAsia="Times New Roman" w:cs="Times New Roman"/>
          <w:color w:val="262626"/>
        </w:rPr>
        <w:t>config</w:t>
      </w:r>
      <w:proofErr w:type="spellEnd"/>
      <w:r w:rsidRPr="005E56EF">
        <w:rPr>
          <w:rFonts w:eastAsia="Times New Roman" w:cs="Times New Roman"/>
          <w:color w:val="262626"/>
        </w:rPr>
        <w:t xml:space="preserve"> file (or a separate database) that can map our logical partitions to database servers; this will enable us to move partitions around easily. Whenever we want to move a partition, we only have to update the </w:t>
      </w:r>
      <w:proofErr w:type="spellStart"/>
      <w:r w:rsidRPr="005E56EF">
        <w:rPr>
          <w:rFonts w:eastAsia="Times New Roman" w:cs="Times New Roman"/>
          <w:color w:val="262626"/>
        </w:rPr>
        <w:t>config</w:t>
      </w:r>
      <w:proofErr w:type="spellEnd"/>
      <w:r w:rsidRPr="005E56EF">
        <w:rPr>
          <w:rFonts w:eastAsia="Times New Roman" w:cs="Times New Roman"/>
          <w:color w:val="262626"/>
        </w:rPr>
        <w:t xml:space="preserve"> file to announce the change.</w:t>
      </w:r>
    </w:p>
    <w:p w14:paraId="37B53164"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11. Ranking and News Feed Generation</w:t>
      </w:r>
    </w:p>
    <w:p w14:paraId="3D348CFD"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To create the News Feed for any given user, we need to fetch the latest, most popular and relevant photos of the people the user follows.</w:t>
      </w:r>
    </w:p>
    <w:p w14:paraId="2411A093"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For simplicity, let’s assume we need to fetch top 100 photos for a user’s News Feed. Our application server will first get a list of people the user follows and then fetch metadata info of latest 100 photos from each user. In the final step, the server will submit all these photos to our ranking algorithm which will determine the top 100 photos (based on </w:t>
      </w:r>
      <w:proofErr w:type="spellStart"/>
      <w:r w:rsidRPr="005E56EF">
        <w:rPr>
          <w:rFonts w:eastAsia="Times New Roman" w:cs="Times New Roman"/>
          <w:color w:val="262626"/>
        </w:rPr>
        <w:t>recency</w:t>
      </w:r>
      <w:proofErr w:type="spellEnd"/>
      <w:r w:rsidRPr="005E56EF">
        <w:rPr>
          <w:rFonts w:eastAsia="Times New Roman" w:cs="Times New Roman"/>
          <w:color w:val="262626"/>
        </w:rPr>
        <w:t>, likeness, etc.) and return them to the user. A possible problem with this approach would be higher latency as we have to query multiple tables and perform sorting/merging/ranking on the results. To improve the efficiency, we can pre-generate the News Feed and store it in a separate table.</w:t>
      </w:r>
    </w:p>
    <w:p w14:paraId="5349F90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Pre-generating the News Feed:</w:t>
      </w:r>
      <w:r w:rsidRPr="005E56EF">
        <w:rPr>
          <w:rFonts w:eastAsia="Times New Roman" w:cs="Times New Roman"/>
          <w:color w:val="262626"/>
        </w:rPr>
        <w:t xml:space="preserve"> We can have dedicated servers that are continuously generating users’ News Feeds and storing them in a ‘</w:t>
      </w:r>
      <w:proofErr w:type="spellStart"/>
      <w:r w:rsidRPr="005E56EF">
        <w:rPr>
          <w:rFonts w:eastAsia="Times New Roman" w:cs="Times New Roman"/>
          <w:color w:val="262626"/>
        </w:rPr>
        <w:t>UserNewsFeed</w:t>
      </w:r>
      <w:proofErr w:type="spellEnd"/>
      <w:r w:rsidRPr="005E56EF">
        <w:rPr>
          <w:rFonts w:eastAsia="Times New Roman" w:cs="Times New Roman"/>
          <w:color w:val="262626"/>
        </w:rPr>
        <w:t>’ table. So whenever any user needs the latest photos for their News Feed, we will simply query this table and return the results to the user.</w:t>
      </w:r>
    </w:p>
    <w:p w14:paraId="57E2476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Whenever these servers need to generate the News Feed of a user, they will first query the </w:t>
      </w:r>
      <w:proofErr w:type="spellStart"/>
      <w:r w:rsidRPr="005E56EF">
        <w:rPr>
          <w:rFonts w:eastAsia="Times New Roman" w:cs="Times New Roman"/>
          <w:color w:val="262626"/>
        </w:rPr>
        <w:t>UserNewsFeed</w:t>
      </w:r>
      <w:proofErr w:type="spellEnd"/>
      <w:r w:rsidRPr="005E56EF">
        <w:rPr>
          <w:rFonts w:eastAsia="Times New Roman" w:cs="Times New Roman"/>
          <w:color w:val="262626"/>
        </w:rPr>
        <w:t xml:space="preserve"> table to find the last time the News Feed was generated for that user. Then, new News Feed data will be generated from that time onwards (following the steps mentioned above).</w:t>
      </w:r>
    </w:p>
    <w:p w14:paraId="1EDACC95"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What are the different approaches for sending News Feed contents to the users?</w:t>
      </w:r>
    </w:p>
    <w:p w14:paraId="4AE73B8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1. Pull:</w:t>
      </w:r>
      <w:r w:rsidRPr="005E56EF">
        <w:rPr>
          <w:rFonts w:eastAsia="Times New Roman" w:cs="Times New Roman"/>
          <w:color w:val="262626"/>
        </w:rPr>
        <w:t xml:space="preserve"> Clients can pull the News Feed contents from the server on a regular basis or manually whenever they need it. Possible problems with this approach are a) New data might not be shown to the users until clients issue a pull request b) Most of the time pull requests will result in an empty response if there is no new data.</w:t>
      </w:r>
    </w:p>
    <w:p w14:paraId="23E2B9BA"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2. Push:</w:t>
      </w:r>
      <w:r w:rsidRPr="005E56EF">
        <w:rPr>
          <w:rFonts w:eastAsia="Times New Roman" w:cs="Times New Roman"/>
          <w:color w:val="262626"/>
        </w:rPr>
        <w:t xml:space="preserve"> Servers can push new data to the users as soon as it is available. To efficiently manage this, users have to maintain a </w:t>
      </w:r>
      <w:hyperlink r:id="rId96" w:history="1">
        <w:r w:rsidRPr="005E56EF">
          <w:rPr>
            <w:rStyle w:val="Hyperlink"/>
            <w:rFonts w:eastAsia="Times New Roman" w:cs="Times New Roman"/>
          </w:rPr>
          <w:t>Long Poll</w:t>
        </w:r>
      </w:hyperlink>
      <w:r w:rsidRPr="005E56EF">
        <w:rPr>
          <w:rFonts w:eastAsia="Times New Roman" w:cs="Times New Roman"/>
          <w:color w:val="262626"/>
        </w:rPr>
        <w:t xml:space="preserve"> request with the server for receiving the updates. A possible problem with this approach is, a user who follows a lot of people or a celebrity user who has millions of followers; in this case, the server has to push updates quite frequently.</w:t>
      </w:r>
    </w:p>
    <w:p w14:paraId="4BFBE3B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lastRenderedPageBreak/>
        <w:t>3. Hybrid:</w:t>
      </w:r>
      <w:r w:rsidRPr="005E56EF">
        <w:rPr>
          <w:rFonts w:eastAsia="Times New Roman" w:cs="Times New Roman"/>
          <w:color w:val="262626"/>
        </w:rPr>
        <w:t xml:space="preserve"> We can adopt a hybrid approach. We can move all the users who have a high number of follows to a pull-based model and only push data to those users who have a few hundred (or thousand) follows. Another approach could be that the server pushes updates to all the users not more than a certain frequency, letting users with a lot of follows/updates to regularly pull data.</w:t>
      </w:r>
    </w:p>
    <w:p w14:paraId="195AF65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For a detailed discussion about News Feed generation, take a look at </w:t>
      </w:r>
      <w:hyperlink r:id="rId97" w:history="1">
        <w:r w:rsidRPr="005E56EF">
          <w:rPr>
            <w:rStyle w:val="Hyperlink"/>
            <w:rFonts w:eastAsia="Times New Roman" w:cs="Times New Roman"/>
          </w:rPr>
          <w:t>Designing Facebook’s Newsfeed</w:t>
        </w:r>
      </w:hyperlink>
      <w:r w:rsidRPr="005E56EF">
        <w:rPr>
          <w:rFonts w:eastAsia="Times New Roman" w:cs="Times New Roman"/>
          <w:color w:val="262626"/>
        </w:rPr>
        <w:t>.</w:t>
      </w:r>
    </w:p>
    <w:p w14:paraId="51A81BF3"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 xml:space="preserve">12. News Feed Creation with </w:t>
      </w:r>
      <w:proofErr w:type="spellStart"/>
      <w:r w:rsidRPr="005E56EF">
        <w:rPr>
          <w:rFonts w:eastAsia="Times New Roman" w:cs="Times New Roman"/>
          <w:b/>
          <w:bCs/>
          <w:color w:val="262626"/>
        </w:rPr>
        <w:t>Sharded</w:t>
      </w:r>
      <w:proofErr w:type="spellEnd"/>
      <w:r w:rsidRPr="005E56EF">
        <w:rPr>
          <w:rFonts w:eastAsia="Times New Roman" w:cs="Times New Roman"/>
          <w:b/>
          <w:bCs/>
          <w:color w:val="262626"/>
        </w:rPr>
        <w:t xml:space="preserve"> Data</w:t>
      </w:r>
    </w:p>
    <w:p w14:paraId="39451EA8"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One of the most important requirement to create the News Feed for any given user is to fetch the latest photos from all people the user follows. For this, we need to have a mechanism to sort photos on their time of creation. To efficiently do this, we can make photo creation time part of the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As we will have a primary index on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it will be quite quick to find the latest </w:t>
      </w:r>
      <w:proofErr w:type="spellStart"/>
      <w:r w:rsidRPr="005E56EF">
        <w:rPr>
          <w:rFonts w:eastAsia="Times New Roman" w:cs="Times New Roman"/>
          <w:color w:val="262626"/>
        </w:rPr>
        <w:t>PhotoIDs</w:t>
      </w:r>
      <w:proofErr w:type="spellEnd"/>
      <w:r w:rsidRPr="005E56EF">
        <w:rPr>
          <w:rFonts w:eastAsia="Times New Roman" w:cs="Times New Roman"/>
          <w:color w:val="262626"/>
        </w:rPr>
        <w:t>.</w:t>
      </w:r>
    </w:p>
    <w:p w14:paraId="2BB5E3A8"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We can use epoch time for this. Let’s say our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will have two parts; the first part will be representing epoch time and the second part will be an auto-incrementing sequence. So to make a new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we can take the current epoch time and append an auto-incrementing ID from our key-generating DB. We can figure out shard number from this </w:t>
      </w:r>
      <w:proofErr w:type="spellStart"/>
      <w:r w:rsidRPr="005E56EF">
        <w:rPr>
          <w:rFonts w:eastAsia="Times New Roman" w:cs="Times New Roman"/>
          <w:color w:val="262626"/>
        </w:rPr>
        <w:t>PhotoID</w:t>
      </w:r>
      <w:proofErr w:type="spellEnd"/>
      <w:r w:rsidRPr="005E56EF">
        <w:rPr>
          <w:rFonts w:eastAsia="Times New Roman" w:cs="Times New Roman"/>
          <w:color w:val="262626"/>
        </w:rPr>
        <w:t xml:space="preserve"> </w:t>
      </w:r>
      <w:proofErr w:type="gramStart"/>
      <w:r w:rsidRPr="005E56EF">
        <w:rPr>
          <w:rFonts w:eastAsia="Times New Roman" w:cs="Times New Roman"/>
          <w:color w:val="262626"/>
        </w:rPr>
        <w:t xml:space="preserve">( </w:t>
      </w:r>
      <w:proofErr w:type="spellStart"/>
      <w:r w:rsidRPr="005E56EF">
        <w:rPr>
          <w:rFonts w:eastAsia="Times New Roman" w:cs="Times New Roman"/>
          <w:color w:val="262626"/>
        </w:rPr>
        <w:t>PhotoID</w:t>
      </w:r>
      <w:proofErr w:type="spellEnd"/>
      <w:proofErr w:type="gramEnd"/>
      <w:r w:rsidRPr="005E56EF">
        <w:rPr>
          <w:rFonts w:eastAsia="Times New Roman" w:cs="Times New Roman"/>
          <w:color w:val="262626"/>
        </w:rPr>
        <w:t xml:space="preserve"> % 10) and store the photo there.</w:t>
      </w:r>
    </w:p>
    <w:p w14:paraId="7BEB6896"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 xml:space="preserve">What could be the size of our </w:t>
      </w:r>
      <w:proofErr w:type="spellStart"/>
      <w:r w:rsidRPr="005E56EF">
        <w:rPr>
          <w:rFonts w:eastAsia="Times New Roman" w:cs="Times New Roman"/>
          <w:b/>
          <w:bCs/>
          <w:color w:val="262626"/>
        </w:rPr>
        <w:t>PhotoID</w:t>
      </w:r>
      <w:proofErr w:type="spellEnd"/>
      <w:r w:rsidRPr="005E56EF">
        <w:rPr>
          <w:rFonts w:eastAsia="Times New Roman" w:cs="Times New Roman"/>
          <w:color w:val="262626"/>
        </w:rPr>
        <w:t>? Let’s say our epoch time starts today, how many bits we would need to store the number of seconds for next 50 years?</w:t>
      </w:r>
    </w:p>
    <w:p w14:paraId="11184A6A"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86400 sec/day * 365 (days a year) * 50 (years) =&gt; 1.6 billion seconds</w:t>
      </w:r>
    </w:p>
    <w:p w14:paraId="6BEB8B2A"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 would need 31 bits to store this number. Since on the average, we are expecting 23 new photos per second; we can allocate 9 bits to store auto incremented sequence. So every second we can store (2^9 =&gt; 512) new photos. We can reset our auto incrementing sequence every second.</w:t>
      </w:r>
    </w:p>
    <w:p w14:paraId="4646AF1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We will discuss more details about this technique under ‘Data </w:t>
      </w:r>
      <w:proofErr w:type="spellStart"/>
      <w:r w:rsidRPr="005E56EF">
        <w:rPr>
          <w:rFonts w:eastAsia="Times New Roman" w:cs="Times New Roman"/>
          <w:color w:val="262626"/>
        </w:rPr>
        <w:t>Sharding</w:t>
      </w:r>
      <w:proofErr w:type="spellEnd"/>
      <w:r w:rsidRPr="005E56EF">
        <w:rPr>
          <w:rFonts w:eastAsia="Times New Roman" w:cs="Times New Roman"/>
          <w:color w:val="262626"/>
        </w:rPr>
        <w:t xml:space="preserve">’ in </w:t>
      </w:r>
      <w:hyperlink r:id="rId98" w:history="1">
        <w:r w:rsidRPr="005E56EF">
          <w:rPr>
            <w:rStyle w:val="Hyperlink"/>
            <w:rFonts w:eastAsia="Times New Roman" w:cs="Times New Roman"/>
          </w:rPr>
          <w:t>Designing Twitter</w:t>
        </w:r>
      </w:hyperlink>
      <w:r w:rsidRPr="005E56EF">
        <w:rPr>
          <w:rFonts w:eastAsia="Times New Roman" w:cs="Times New Roman"/>
          <w:color w:val="262626"/>
        </w:rPr>
        <w:t>.</w:t>
      </w:r>
    </w:p>
    <w:p w14:paraId="20B8B1E5"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13. Cache and Load balancing</w:t>
      </w:r>
    </w:p>
    <w:p w14:paraId="688D672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Our service would need a massive-scale photo delivery system to serve the globally distributed users. Our service should push its content closer to the user using a large number of geographically distributed photo cache servers and use CDNs (for details see </w:t>
      </w:r>
      <w:hyperlink r:id="rId99" w:history="1">
        <w:r w:rsidRPr="005E56EF">
          <w:rPr>
            <w:rStyle w:val="Hyperlink"/>
            <w:rFonts w:eastAsia="Times New Roman" w:cs="Times New Roman"/>
          </w:rPr>
          <w:t>Caching</w:t>
        </w:r>
      </w:hyperlink>
      <w:r w:rsidRPr="005E56EF">
        <w:rPr>
          <w:rFonts w:eastAsia="Times New Roman" w:cs="Times New Roman"/>
          <w:color w:val="262626"/>
        </w:rPr>
        <w:t>).</w:t>
      </w:r>
    </w:p>
    <w:p w14:paraId="13BBD9A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We can introduce a cache for metadata servers to cache hot database rows. We can use </w:t>
      </w:r>
      <w:proofErr w:type="spellStart"/>
      <w:r w:rsidRPr="005E56EF">
        <w:rPr>
          <w:rFonts w:eastAsia="Times New Roman" w:cs="Times New Roman"/>
          <w:color w:val="262626"/>
        </w:rPr>
        <w:t>Memcache</w:t>
      </w:r>
      <w:proofErr w:type="spellEnd"/>
      <w:r w:rsidRPr="005E56EF">
        <w:rPr>
          <w:rFonts w:eastAsia="Times New Roman" w:cs="Times New Roman"/>
          <w:color w:val="262626"/>
        </w:rPr>
        <w:t xml:space="preserve"> to cache the data and Application servers before hitting database can quickly check </w:t>
      </w:r>
      <w:r w:rsidRPr="005E56EF">
        <w:rPr>
          <w:rFonts w:eastAsia="Times New Roman" w:cs="Times New Roman"/>
          <w:color w:val="262626"/>
        </w:rPr>
        <w:lastRenderedPageBreak/>
        <w:t>if the cache has desired rows. Least Recently Used (LRU) can be a reasonable cache eviction policy for our system. Under this policy, we discard the least recently viewed row first.</w:t>
      </w:r>
    </w:p>
    <w:p w14:paraId="289AA1C2" w14:textId="77777777" w:rsidR="00882542"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How can we build more intelligent cache?</w:t>
      </w:r>
      <w:r w:rsidRPr="005E56EF">
        <w:rPr>
          <w:rFonts w:eastAsia="Times New Roman" w:cs="Times New Roman"/>
          <w:color w:val="262626"/>
        </w:rPr>
        <w:t xml:space="preserve"> If we go with 80-20 rule, i.e., 20% of daily read volume for photos is generating 80% of traffic which means that certain photos are so popular that the majority of people read them. This dictates that we can try caching 20% of daily read volume of photos and metadata.</w:t>
      </w:r>
    </w:p>
    <w:p w14:paraId="4F3C5622" w14:textId="77777777" w:rsidR="008611F4" w:rsidRPr="005E56EF" w:rsidRDefault="008611F4" w:rsidP="008611F4">
      <w:pPr>
        <w:spacing w:after="240"/>
        <w:rPr>
          <w:rFonts w:cs="Times New Roman"/>
          <w:color w:val="333333"/>
        </w:rPr>
      </w:pPr>
    </w:p>
    <w:p w14:paraId="58C13B34" w14:textId="77777777" w:rsidR="00B703DD" w:rsidRPr="005E56EF" w:rsidRDefault="00B703DD" w:rsidP="00B703DD">
      <w:pPr>
        <w:rPr>
          <w:b/>
          <w:bCs/>
        </w:rPr>
      </w:pPr>
      <w:r w:rsidRPr="005E56EF">
        <w:rPr>
          <w:b/>
          <w:bCs/>
        </w:rPr>
        <w:t>Load Balancing</w:t>
      </w:r>
    </w:p>
    <w:p w14:paraId="08092677" w14:textId="77777777" w:rsidR="00B703DD" w:rsidRPr="005E56EF" w:rsidRDefault="00B703DD" w:rsidP="00B703DD">
      <w:r w:rsidRPr="005E56EF">
        <w:drawing>
          <wp:inline distT="0" distB="0" distL="0" distR="0" wp14:anchorId="57033710" wp14:editId="316448E4">
            <wp:extent cx="4737735" cy="2454410"/>
            <wp:effectExtent l="0" t="0" r="1206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41451" cy="2456335"/>
                    </a:xfrm>
                    <a:prstGeom prst="rect">
                      <a:avLst/>
                    </a:prstGeom>
                  </pic:spPr>
                </pic:pic>
              </a:graphicData>
            </a:graphic>
          </wp:inline>
        </w:drawing>
      </w:r>
    </w:p>
    <w:p w14:paraId="62155E46" w14:textId="77777777" w:rsidR="00B703DD" w:rsidRPr="005E56EF" w:rsidRDefault="00B703DD" w:rsidP="00B703DD">
      <w:r w:rsidRPr="005E56EF">
        <w:t>Load Balancer (LB) is another critical component of any distributed system. It helps to spread the traffic across a cluster of servers to improve responsiveness and availability of applications, websites or databases. LB also keeps track of the status of all the resources while distributing requests. If a server is not available to take new requests or is not responding or has elevated error rate, LB will stop sending traffic to such a server.</w:t>
      </w:r>
    </w:p>
    <w:p w14:paraId="68CE825D" w14:textId="77777777" w:rsidR="00B703DD" w:rsidRPr="005E56EF" w:rsidRDefault="00B703DD" w:rsidP="00B703DD">
      <w:proofErr w:type="gramStart"/>
      <w:r w:rsidRPr="005E56EF">
        <w:t>Typically</w:t>
      </w:r>
      <w:proofErr w:type="gramEnd"/>
      <w:r w:rsidRPr="005E56EF">
        <w:t xml:space="preserve"> a load balancer sits between the client and the server accepting incoming network and application traffic and distributing the traffic across multiple backend servers using various algorithms. By balancing application requests across multiple servers, a load balancer reduces individual server load and prevents any one application server from becoming a single point of failure, thus improving overall application availability and responsiveness.</w:t>
      </w:r>
    </w:p>
    <w:p w14:paraId="556C08F1" w14:textId="77777777" w:rsidR="00B703DD" w:rsidRPr="005E56EF" w:rsidRDefault="00B703DD" w:rsidP="00B703DD"/>
    <w:p w14:paraId="2C9FF99E" w14:textId="77777777" w:rsidR="00B703DD" w:rsidRPr="005E56EF" w:rsidRDefault="00B703DD" w:rsidP="00B703DD">
      <w:r w:rsidRPr="005E56EF">
        <w:t>To utilize full scalability and redundancy, we can try to balance the load at each layer of the system. We can add LBs at three places:</w:t>
      </w:r>
    </w:p>
    <w:p w14:paraId="1037E3BD" w14:textId="77777777" w:rsidR="00B703DD" w:rsidRPr="005E56EF" w:rsidRDefault="00B703DD" w:rsidP="00B703DD">
      <w:pPr>
        <w:numPr>
          <w:ilvl w:val="0"/>
          <w:numId w:val="15"/>
        </w:numPr>
      </w:pPr>
      <w:r w:rsidRPr="005E56EF">
        <w:t>Between the user and the web server</w:t>
      </w:r>
    </w:p>
    <w:p w14:paraId="4B288C1F" w14:textId="77777777" w:rsidR="00B703DD" w:rsidRPr="005E56EF" w:rsidRDefault="00B703DD" w:rsidP="00B703DD">
      <w:pPr>
        <w:numPr>
          <w:ilvl w:val="0"/>
          <w:numId w:val="15"/>
        </w:numPr>
      </w:pPr>
      <w:r w:rsidRPr="005E56EF">
        <w:t>Between web servers and an internal platform layer, like application servers or cache servers</w:t>
      </w:r>
    </w:p>
    <w:p w14:paraId="6D945F85" w14:textId="77777777" w:rsidR="00B703DD" w:rsidRPr="005E56EF" w:rsidRDefault="00B703DD" w:rsidP="00B703DD">
      <w:pPr>
        <w:numPr>
          <w:ilvl w:val="0"/>
          <w:numId w:val="15"/>
        </w:numPr>
      </w:pPr>
      <w:r w:rsidRPr="005E56EF">
        <w:t>Between internal platform layer and database.</w:t>
      </w:r>
    </w:p>
    <w:p w14:paraId="70215E7C" w14:textId="77777777" w:rsidR="00B703DD" w:rsidRPr="005E56EF" w:rsidRDefault="00B703DD" w:rsidP="00B703DD">
      <w:r w:rsidRPr="005E56EF">
        <w:lastRenderedPageBreak/>
        <w:drawing>
          <wp:inline distT="0" distB="0" distL="0" distR="0" wp14:anchorId="6F4D11C4" wp14:editId="7AAF7C38">
            <wp:extent cx="6526023" cy="1620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58192" cy="1628060"/>
                    </a:xfrm>
                    <a:prstGeom prst="rect">
                      <a:avLst/>
                    </a:prstGeom>
                    <a:noFill/>
                    <a:ln>
                      <a:noFill/>
                    </a:ln>
                  </pic:spPr>
                </pic:pic>
              </a:graphicData>
            </a:graphic>
          </wp:inline>
        </w:drawing>
      </w:r>
    </w:p>
    <w:p w14:paraId="4B32ADE9" w14:textId="77777777" w:rsidR="00B703DD" w:rsidRPr="005E56EF" w:rsidRDefault="00B703DD" w:rsidP="00B703DD">
      <w:pPr>
        <w:rPr>
          <w:b/>
          <w:bCs/>
        </w:rPr>
      </w:pPr>
      <w:r w:rsidRPr="005E56EF">
        <w:rPr>
          <w:b/>
          <w:bCs/>
        </w:rPr>
        <w:t>Benefits of Load Balancing</w:t>
      </w:r>
    </w:p>
    <w:p w14:paraId="7246AF04" w14:textId="77777777" w:rsidR="00B703DD" w:rsidRPr="005E56EF" w:rsidRDefault="00B703DD" w:rsidP="00B703DD">
      <w:pPr>
        <w:numPr>
          <w:ilvl w:val="0"/>
          <w:numId w:val="16"/>
        </w:numPr>
      </w:pPr>
      <w:r w:rsidRPr="005E56EF">
        <w:t>Users experience faster, uninterrupted service. Users won’t have to wait for a single struggling server to finish its previous tasks. Instead, their requests are immediately passed on to a more readily available resource.</w:t>
      </w:r>
    </w:p>
    <w:p w14:paraId="1CB51175" w14:textId="77777777" w:rsidR="00B703DD" w:rsidRPr="005E56EF" w:rsidRDefault="00B703DD" w:rsidP="00B703DD">
      <w:pPr>
        <w:numPr>
          <w:ilvl w:val="0"/>
          <w:numId w:val="16"/>
        </w:numPr>
      </w:pPr>
      <w:r w:rsidRPr="005E56EF">
        <w:t>Service providers experience less downtime and higher throughput. Even a full server failure won’t affect the end user experience as the load balancer will simply route around it to a healthy server.</w:t>
      </w:r>
    </w:p>
    <w:p w14:paraId="696B89A5" w14:textId="77777777" w:rsidR="00B703DD" w:rsidRPr="005E56EF" w:rsidRDefault="00B703DD" w:rsidP="00B703DD">
      <w:pPr>
        <w:numPr>
          <w:ilvl w:val="0"/>
          <w:numId w:val="16"/>
        </w:numPr>
      </w:pPr>
      <w:r w:rsidRPr="005E56EF">
        <w:t>Load balancing makes it easier for system administrators to handle incoming requests while decreasing wait time for users.</w:t>
      </w:r>
    </w:p>
    <w:p w14:paraId="5D8C7E78" w14:textId="77777777" w:rsidR="00B703DD" w:rsidRPr="005E56EF" w:rsidRDefault="00B703DD" w:rsidP="00B703DD">
      <w:pPr>
        <w:numPr>
          <w:ilvl w:val="0"/>
          <w:numId w:val="16"/>
        </w:numPr>
      </w:pPr>
      <w:r w:rsidRPr="005E56EF">
        <w:t>Smart load balancers provide benefits like predictive analytics that determine traffic bottlenecks before they happen. As a result, the smart load balancer gives an organization actionable insights. These are key to automation and can help drive business decisions.</w:t>
      </w:r>
    </w:p>
    <w:p w14:paraId="71DCA146" w14:textId="77777777" w:rsidR="00B703DD" w:rsidRPr="005E56EF" w:rsidRDefault="00B703DD" w:rsidP="00B703DD">
      <w:pPr>
        <w:numPr>
          <w:ilvl w:val="0"/>
          <w:numId w:val="16"/>
        </w:numPr>
      </w:pPr>
      <w:r w:rsidRPr="005E56EF">
        <w:t>System administrators experience fewer failed or stressed components. Instead of a single device performing a lot of work, load balancing has several devices perform a little bit of work.</w:t>
      </w:r>
    </w:p>
    <w:p w14:paraId="3823F8E9" w14:textId="77777777" w:rsidR="00B703DD" w:rsidRPr="005E56EF" w:rsidRDefault="00B703DD" w:rsidP="00B703DD">
      <w:pPr>
        <w:rPr>
          <w:b/>
          <w:bCs/>
        </w:rPr>
      </w:pPr>
      <w:r w:rsidRPr="005E56EF">
        <w:rPr>
          <w:b/>
          <w:bCs/>
        </w:rPr>
        <w:t>Load Balancing Algorithms</w:t>
      </w:r>
    </w:p>
    <w:p w14:paraId="5710CD7F" w14:textId="77777777" w:rsidR="00B703DD" w:rsidRPr="005E56EF" w:rsidRDefault="00B703DD" w:rsidP="00B703DD">
      <w:r w:rsidRPr="005E56EF">
        <w:rPr>
          <w:b/>
          <w:bCs/>
        </w:rPr>
        <w:t>How does the load balancer choose the backend server?</w:t>
      </w:r>
    </w:p>
    <w:p w14:paraId="3AA86C96" w14:textId="77777777" w:rsidR="00B703DD" w:rsidRPr="005E56EF" w:rsidRDefault="00B703DD" w:rsidP="00B703DD">
      <w:r w:rsidRPr="005E56EF">
        <w:t>Load balancers consider two factors before forwarding a request to a backend server. They will first ensure that the server they choose is actually responding appropriately to requests and then use a pre-configured algorithm to select one from the set of healthy servers. We will discuss these algorithms shortly.</w:t>
      </w:r>
    </w:p>
    <w:p w14:paraId="6A5A7C19" w14:textId="77777777" w:rsidR="00B703DD" w:rsidRPr="005E56EF" w:rsidRDefault="00B703DD" w:rsidP="00B703DD">
      <w:r w:rsidRPr="005E56EF">
        <w:rPr>
          <w:b/>
          <w:bCs/>
        </w:rPr>
        <w:t>Health Checks</w:t>
      </w:r>
      <w:r w:rsidRPr="005E56EF">
        <w:t xml:space="preserve"> - Load balancers should only forward traffic to “healthy” backend servers. To monitor the health of a backend server, “health checks” regularly attempt to connect to backend servers to ensure that servers are listening. If a server fails a health check, it is automatically removed from the pool, and traffic will not be forwarded to it until it responds to the health checks again.</w:t>
      </w:r>
    </w:p>
    <w:p w14:paraId="2C57C178" w14:textId="77777777" w:rsidR="00B703DD" w:rsidRPr="005E56EF" w:rsidRDefault="00B703DD" w:rsidP="00B703DD">
      <w:r w:rsidRPr="005E56EF">
        <w:t>There is a variety of load balancing methods, which use different algorithms for different needs.</w:t>
      </w:r>
    </w:p>
    <w:p w14:paraId="3DA5F222" w14:textId="77777777" w:rsidR="00B703DD" w:rsidRPr="005E56EF" w:rsidRDefault="00B703DD" w:rsidP="00B703DD">
      <w:pPr>
        <w:numPr>
          <w:ilvl w:val="0"/>
          <w:numId w:val="17"/>
        </w:numPr>
      </w:pPr>
      <w:r w:rsidRPr="005E56EF">
        <w:rPr>
          <w:b/>
          <w:bCs/>
        </w:rPr>
        <w:t>Least Connection Method</w:t>
      </w:r>
      <w:r w:rsidRPr="005E56EF">
        <w:t xml:space="preserve"> — This method directs traffic to the server with the fewest active connections. This approach is quite useful when there are a large number of persistent client connections which are unevenly distributed between the servers.</w:t>
      </w:r>
    </w:p>
    <w:p w14:paraId="2246DE84" w14:textId="77777777" w:rsidR="00B703DD" w:rsidRPr="005E56EF" w:rsidRDefault="00B703DD" w:rsidP="00B703DD">
      <w:pPr>
        <w:numPr>
          <w:ilvl w:val="0"/>
          <w:numId w:val="17"/>
        </w:numPr>
      </w:pPr>
      <w:r w:rsidRPr="005E56EF">
        <w:rPr>
          <w:b/>
          <w:bCs/>
        </w:rPr>
        <w:t>Least Response Time Method</w:t>
      </w:r>
      <w:r w:rsidRPr="005E56EF">
        <w:t xml:space="preserve"> — This algorithm directs traffic to the server with the fewest active connections and the lowest average response time.</w:t>
      </w:r>
    </w:p>
    <w:p w14:paraId="13D33177" w14:textId="77777777" w:rsidR="00B703DD" w:rsidRPr="005E56EF" w:rsidRDefault="00B703DD" w:rsidP="00B703DD">
      <w:pPr>
        <w:numPr>
          <w:ilvl w:val="0"/>
          <w:numId w:val="17"/>
        </w:numPr>
      </w:pPr>
      <w:r w:rsidRPr="005E56EF">
        <w:rPr>
          <w:b/>
          <w:bCs/>
        </w:rPr>
        <w:t>Least Bandwidth Method</w:t>
      </w:r>
      <w:r w:rsidRPr="005E56EF">
        <w:t xml:space="preserve"> - This method selects the server that is currently serving the least amount of traffic measured in megabits per second (Mbps).</w:t>
      </w:r>
    </w:p>
    <w:p w14:paraId="281D6EF5" w14:textId="77777777" w:rsidR="00B703DD" w:rsidRPr="005E56EF" w:rsidRDefault="00B703DD" w:rsidP="00B703DD">
      <w:pPr>
        <w:numPr>
          <w:ilvl w:val="0"/>
          <w:numId w:val="17"/>
        </w:numPr>
      </w:pPr>
      <w:r w:rsidRPr="005E56EF">
        <w:rPr>
          <w:b/>
          <w:bCs/>
        </w:rPr>
        <w:lastRenderedPageBreak/>
        <w:t>Round Robin Method</w:t>
      </w:r>
      <w:r w:rsidRPr="005E56EF">
        <w:t xml:space="preserve"> — This method cycles through a list of servers and sends each new request to the next server. When it reaches the end of the list, it starts over at the beginning. It is most useful when the servers are of equal specification and there are not many persistent connections.</w:t>
      </w:r>
    </w:p>
    <w:p w14:paraId="0C3686D9" w14:textId="77777777" w:rsidR="00B703DD" w:rsidRPr="005E56EF" w:rsidRDefault="00B703DD" w:rsidP="00B703DD">
      <w:pPr>
        <w:numPr>
          <w:ilvl w:val="0"/>
          <w:numId w:val="17"/>
        </w:numPr>
      </w:pPr>
      <w:r w:rsidRPr="005E56EF">
        <w:rPr>
          <w:b/>
          <w:bCs/>
        </w:rPr>
        <w:t>Weighted Round Robin Method</w:t>
      </w:r>
      <w:r w:rsidRPr="005E56EF">
        <w:t xml:space="preserve"> — The weighted round-robin scheduling is designed to better handle servers with different processing capacities. Each server is assigned a weight (an integer value that indicates the processing capacity). Servers with higher weights receive new connections before those with less weights and servers with higher weights get more connections than those with less weights.</w:t>
      </w:r>
    </w:p>
    <w:p w14:paraId="22DFDE25" w14:textId="77777777" w:rsidR="00B703DD" w:rsidRPr="005E56EF" w:rsidRDefault="00B703DD" w:rsidP="00B703DD">
      <w:pPr>
        <w:numPr>
          <w:ilvl w:val="0"/>
          <w:numId w:val="17"/>
        </w:numPr>
      </w:pPr>
      <w:r w:rsidRPr="005E56EF">
        <w:rPr>
          <w:b/>
          <w:bCs/>
        </w:rPr>
        <w:t>IP Hash</w:t>
      </w:r>
      <w:r w:rsidRPr="005E56EF">
        <w:t xml:space="preserve"> — Under this method, a hash of the IP address of the client is calculated to redirect the request to a server.</w:t>
      </w:r>
    </w:p>
    <w:p w14:paraId="0159E479" w14:textId="77777777" w:rsidR="00B703DD" w:rsidRPr="005E56EF" w:rsidRDefault="00B703DD" w:rsidP="00B703DD">
      <w:pPr>
        <w:rPr>
          <w:b/>
          <w:bCs/>
        </w:rPr>
      </w:pPr>
      <w:r w:rsidRPr="005E56EF">
        <w:rPr>
          <w:b/>
          <w:bCs/>
        </w:rPr>
        <w:t>Redundant Load Balancers</w:t>
      </w:r>
    </w:p>
    <w:p w14:paraId="709E9DD1" w14:textId="77777777" w:rsidR="00B703DD" w:rsidRPr="005E56EF" w:rsidRDefault="00B703DD" w:rsidP="00B703DD">
      <w:r w:rsidRPr="005E56EF">
        <w:t>The load balancer can be a single point of failure; to overcome this, a second load balancer can be connected to the first to form a cluster. Each LB monitors the health of the other and, since both of them are equally capable of serving traffic and failure detection, in the event the main load balancer fails, the second load balancer takes over.</w:t>
      </w:r>
    </w:p>
    <w:p w14:paraId="10194D0C" w14:textId="77777777" w:rsidR="00B703DD" w:rsidRPr="005E56EF" w:rsidRDefault="00B703DD" w:rsidP="00B703DD">
      <w:r w:rsidRPr="005E56EF">
        <w:rPr>
          <w:noProof/>
        </w:rPr>
        <w:drawing>
          <wp:inline distT="0" distB="0" distL="0" distR="0" wp14:anchorId="393D5F77" wp14:editId="02841A19">
            <wp:extent cx="5420979" cy="25424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33284" cy="2548250"/>
                    </a:xfrm>
                    <a:prstGeom prst="rect">
                      <a:avLst/>
                    </a:prstGeom>
                    <a:noFill/>
                    <a:ln>
                      <a:noFill/>
                    </a:ln>
                  </pic:spPr>
                </pic:pic>
              </a:graphicData>
            </a:graphic>
          </wp:inline>
        </w:drawing>
      </w:r>
    </w:p>
    <w:p w14:paraId="35AD7697" w14:textId="77777777" w:rsidR="00B703DD" w:rsidRPr="005E56EF" w:rsidRDefault="00B703DD" w:rsidP="00B703DD">
      <w:r w:rsidRPr="005E56EF">
        <w:t>Following links have some good discussion about load balancers:</w:t>
      </w:r>
    </w:p>
    <w:p w14:paraId="5AAB3F4B" w14:textId="77777777" w:rsidR="00B703DD" w:rsidRPr="005E56EF" w:rsidRDefault="00B703DD" w:rsidP="00B703DD">
      <w:r w:rsidRPr="005E56EF">
        <w:t xml:space="preserve">[1] </w:t>
      </w:r>
      <w:hyperlink r:id="rId103" w:history="1">
        <w:r w:rsidRPr="005E56EF">
          <w:rPr>
            <w:rStyle w:val="Hyperlink"/>
          </w:rPr>
          <w:t>What is load balancing</w:t>
        </w:r>
      </w:hyperlink>
    </w:p>
    <w:p w14:paraId="76A8022D" w14:textId="77777777" w:rsidR="00B703DD" w:rsidRPr="005E56EF" w:rsidRDefault="00B703DD" w:rsidP="00B703DD">
      <w:r w:rsidRPr="005E56EF">
        <w:t xml:space="preserve">[2] </w:t>
      </w:r>
      <w:hyperlink r:id="rId104" w:history="1">
        <w:r w:rsidRPr="005E56EF">
          <w:rPr>
            <w:rStyle w:val="Hyperlink"/>
          </w:rPr>
          <w:t>Introduction to architecting systems</w:t>
        </w:r>
      </w:hyperlink>
    </w:p>
    <w:p w14:paraId="266861B3" w14:textId="77777777" w:rsidR="00B703DD" w:rsidRPr="005E56EF" w:rsidRDefault="00B703DD" w:rsidP="00B703DD">
      <w:r w:rsidRPr="005E56EF">
        <w:t xml:space="preserve">[3] </w:t>
      </w:r>
      <w:hyperlink r:id="rId105" w:history="1">
        <w:r w:rsidRPr="005E56EF">
          <w:rPr>
            <w:rStyle w:val="Hyperlink"/>
          </w:rPr>
          <w:t>Load balancing</w:t>
        </w:r>
      </w:hyperlink>
    </w:p>
    <w:p w14:paraId="0D78D27E" w14:textId="77777777" w:rsidR="00B703DD" w:rsidRPr="005E56EF" w:rsidRDefault="00B703DD" w:rsidP="00B703DD"/>
    <w:p w14:paraId="6F2FE3AB" w14:textId="77777777" w:rsidR="00B703DD" w:rsidRPr="005E56EF" w:rsidRDefault="00B703DD" w:rsidP="00B703DD">
      <w:pPr>
        <w:rPr>
          <w:b/>
          <w:bCs/>
        </w:rPr>
      </w:pPr>
      <w:r w:rsidRPr="005E56EF">
        <w:rPr>
          <w:b/>
          <w:bCs/>
        </w:rPr>
        <w:t>Caching</w:t>
      </w:r>
    </w:p>
    <w:p w14:paraId="1B3E044B" w14:textId="77777777" w:rsidR="00B703DD" w:rsidRPr="005E56EF" w:rsidRDefault="00B703DD" w:rsidP="00B703DD">
      <w:r w:rsidRPr="005E56EF">
        <w:t xml:space="preserve">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A cache is like short-term memory: it has a limited amount of space, but is typically faster than the original data source and contains the most recently accessed items. Caches can exist at all levels in architecture, but are often found at the level nearest to </w:t>
      </w:r>
      <w:r w:rsidRPr="005E56EF">
        <w:lastRenderedPageBreak/>
        <w:t>the front end where they are implemented to return data quickly without taxing downstream levels.</w:t>
      </w:r>
    </w:p>
    <w:p w14:paraId="35377DC0" w14:textId="77777777" w:rsidR="00B703DD" w:rsidRPr="005E56EF" w:rsidRDefault="00B703DD" w:rsidP="00B703DD">
      <w:pPr>
        <w:rPr>
          <w:b/>
          <w:bCs/>
        </w:rPr>
      </w:pPr>
      <w:r w:rsidRPr="005E56EF">
        <w:rPr>
          <w:b/>
          <w:bCs/>
        </w:rPr>
        <w:t>Application server cache</w:t>
      </w:r>
    </w:p>
    <w:p w14:paraId="2CDFF3AF" w14:textId="77777777" w:rsidR="00B703DD" w:rsidRPr="005E56EF" w:rsidRDefault="00B703DD" w:rsidP="00B703DD">
      <w:r w:rsidRPr="005E56EF">
        <w:t>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node’s local disk (faster than going to network storage).</w:t>
      </w:r>
    </w:p>
    <w:p w14:paraId="26945E9C" w14:textId="77777777" w:rsidR="00B703DD" w:rsidRPr="005E56EF" w:rsidRDefault="00B703DD" w:rsidP="00B703DD">
      <w:r w:rsidRPr="005E56EF">
        <w:t>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14:paraId="24FE5EF0" w14:textId="77777777" w:rsidR="00B703DD" w:rsidRPr="005E56EF" w:rsidRDefault="00B703DD" w:rsidP="00B703DD">
      <w:pPr>
        <w:rPr>
          <w:b/>
          <w:bCs/>
        </w:rPr>
      </w:pPr>
      <w:r w:rsidRPr="005E56EF">
        <w:rPr>
          <w:b/>
          <w:bCs/>
        </w:rPr>
        <w:t>Content Distribution Network (CDN)</w:t>
      </w:r>
    </w:p>
    <w:p w14:paraId="4D8CF5FA" w14:textId="77777777" w:rsidR="00B703DD" w:rsidRPr="005E56EF" w:rsidRDefault="00B703DD" w:rsidP="00B703DD">
      <w:r w:rsidRPr="005E56EF">
        <w:t>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cache it locally, and serve it to the requesting user.</w:t>
      </w:r>
    </w:p>
    <w:p w14:paraId="33C55B07" w14:textId="77777777" w:rsidR="00B703DD" w:rsidRPr="005E56EF" w:rsidRDefault="00B703DD" w:rsidP="00B703DD">
      <w:r w:rsidRPr="005E56EF">
        <w:t>If the system we are building isn’t yet large enough to have its own CDN, we can ease a future transition by serving the static media off a separate subdomain (e.g. </w:t>
      </w:r>
      <w:hyperlink r:id="rId106" w:tgtFrame="_blank" w:history="1">
        <w:r w:rsidRPr="005E56EF">
          <w:rPr>
            <w:rStyle w:val="Hyperlink"/>
          </w:rPr>
          <w:t>static.yourservice.com</w:t>
        </w:r>
      </w:hyperlink>
      <w:r w:rsidRPr="005E56EF">
        <w:t>) using a lightweight HTTP server like Nginx, and cut-over the DNS from your servers to a CDN later.</w:t>
      </w:r>
    </w:p>
    <w:p w14:paraId="3541E1E7" w14:textId="77777777" w:rsidR="00B703DD" w:rsidRPr="005E56EF" w:rsidRDefault="00B703DD" w:rsidP="00B703DD">
      <w:pPr>
        <w:rPr>
          <w:b/>
          <w:bCs/>
        </w:rPr>
      </w:pPr>
      <w:r w:rsidRPr="005E56EF">
        <w:rPr>
          <w:b/>
          <w:bCs/>
        </w:rPr>
        <w:t>Cache Invalidation</w:t>
      </w:r>
    </w:p>
    <w:p w14:paraId="3B8423E6" w14:textId="77777777" w:rsidR="00B703DD" w:rsidRPr="005E56EF" w:rsidRDefault="00B703DD" w:rsidP="00B703DD">
      <w:r w:rsidRPr="005E56EF">
        <w:t>While caching is fantastic, it does require some maintenance for keeping cache coherent with the source of truth (e.g., database). If the data is modified in the database, it should be invalidated in the cache; if not, this can cause inconsistent application behavior.</w:t>
      </w:r>
    </w:p>
    <w:p w14:paraId="5762053F" w14:textId="77777777" w:rsidR="00B703DD" w:rsidRPr="005E56EF" w:rsidRDefault="00B703DD" w:rsidP="00B703DD">
      <w:r w:rsidRPr="005E56EF">
        <w:t>Solving this problem is known as cache invalidation; there are three main schemes that are used:</w:t>
      </w:r>
    </w:p>
    <w:p w14:paraId="667021CB" w14:textId="77777777" w:rsidR="00B703DD" w:rsidRPr="005E56EF" w:rsidRDefault="00B703DD" w:rsidP="00B703DD">
      <w:r w:rsidRPr="005E56EF">
        <w:rPr>
          <w:b/>
          <w:bCs/>
        </w:rPr>
        <w:t>Write-through cache:</w:t>
      </w:r>
      <w:r w:rsidRPr="005E56EF">
        <w:t> Under this scheme, data is written into the cache and the corresponding database at the same time. The cached data allows for fast retrieval and, since the same data gets written in the permanent storage, we will have complete data consistency between the cache and the storage. Also, this scheme ensures that nothing will get lost in case of a crash, power failure, or other system disruptions.</w:t>
      </w:r>
    </w:p>
    <w:p w14:paraId="76CD55C4" w14:textId="77777777" w:rsidR="00B703DD" w:rsidRPr="005E56EF" w:rsidRDefault="00B703DD" w:rsidP="00B703DD">
      <w:r w:rsidRPr="005E56EF">
        <w:t>Although, write through minimizes the risk of data loss, since every write operation must be done twice before returning success to the client, this scheme has the disadvantage of higher latency for write operations.</w:t>
      </w:r>
    </w:p>
    <w:p w14:paraId="3E60250F" w14:textId="77777777" w:rsidR="00B703DD" w:rsidRPr="005E56EF" w:rsidRDefault="00B703DD" w:rsidP="00B703DD">
      <w:r w:rsidRPr="005E56EF">
        <w:rPr>
          <w:b/>
          <w:bCs/>
        </w:rPr>
        <w:t>Write-around cache:</w:t>
      </w:r>
      <w:r w:rsidRPr="005E56EF">
        <w:t> This technique is similar to write 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14:paraId="097A76CF" w14:textId="77777777" w:rsidR="00B703DD" w:rsidRPr="005E56EF" w:rsidRDefault="00B703DD" w:rsidP="00B703DD">
      <w:r w:rsidRPr="005E56EF">
        <w:rPr>
          <w:b/>
          <w:bCs/>
        </w:rPr>
        <w:t>Write-back cache:</w:t>
      </w:r>
      <w:r w:rsidRPr="005E56EF">
        <w:t> Under this scheme, data is written to cache alone and completion is immediately confirmed to the client. The write to the permanent storage is done after specified intervals or under certain conditions. This results in low latency and high throughput for write-</w:t>
      </w:r>
      <w:r w:rsidRPr="005E56EF">
        <w:lastRenderedPageBreak/>
        <w:t>intensive applications, however, this speed comes with the risk of data loss in case of a crash or other adverse event because the only copy of the written data is in the cache.</w:t>
      </w:r>
    </w:p>
    <w:p w14:paraId="3A2CAC2E" w14:textId="77777777" w:rsidR="00B703DD" w:rsidRPr="005E56EF" w:rsidRDefault="00B703DD" w:rsidP="00B703DD">
      <w:pPr>
        <w:rPr>
          <w:b/>
          <w:bCs/>
        </w:rPr>
      </w:pPr>
      <w:r w:rsidRPr="005E56EF">
        <w:rPr>
          <w:b/>
          <w:bCs/>
        </w:rPr>
        <w:t>Cache eviction policies</w:t>
      </w:r>
    </w:p>
    <w:p w14:paraId="5ED63767" w14:textId="77777777" w:rsidR="00B703DD" w:rsidRPr="005E56EF" w:rsidRDefault="00B703DD" w:rsidP="00B703DD">
      <w:r w:rsidRPr="005E56EF">
        <w:t>Following are some of the most common cache eviction policies:</w:t>
      </w:r>
    </w:p>
    <w:p w14:paraId="5B184A53" w14:textId="77777777" w:rsidR="00B703DD" w:rsidRPr="005E56EF" w:rsidRDefault="00B703DD" w:rsidP="00B703DD">
      <w:pPr>
        <w:numPr>
          <w:ilvl w:val="0"/>
          <w:numId w:val="21"/>
        </w:numPr>
      </w:pPr>
      <w:r w:rsidRPr="005E56EF">
        <w:t xml:space="preserve">First </w:t>
      </w:r>
      <w:proofErr w:type="gramStart"/>
      <w:r w:rsidRPr="005E56EF">
        <w:t>In</w:t>
      </w:r>
      <w:proofErr w:type="gramEnd"/>
      <w:r w:rsidRPr="005E56EF">
        <w:t xml:space="preserve"> First Out (FIFO): The cache evicts the first block accessed first without any regard to how often or how many times it was accessed before.</w:t>
      </w:r>
    </w:p>
    <w:p w14:paraId="4DE83F2C" w14:textId="77777777" w:rsidR="00B703DD" w:rsidRPr="005E56EF" w:rsidRDefault="00B703DD" w:rsidP="00B703DD">
      <w:pPr>
        <w:numPr>
          <w:ilvl w:val="0"/>
          <w:numId w:val="21"/>
        </w:numPr>
      </w:pPr>
      <w:r w:rsidRPr="005E56EF">
        <w:t xml:space="preserve">Last </w:t>
      </w:r>
      <w:proofErr w:type="gramStart"/>
      <w:r w:rsidRPr="005E56EF">
        <w:t>In</w:t>
      </w:r>
      <w:proofErr w:type="gramEnd"/>
      <w:r w:rsidRPr="005E56EF">
        <w:t xml:space="preserve"> First Out (LIFO): The cache evicts the block accessed most recently first without any regard to how often or how many times it was accessed before.</w:t>
      </w:r>
    </w:p>
    <w:p w14:paraId="61CC5FD6" w14:textId="77777777" w:rsidR="00B703DD" w:rsidRPr="005E56EF" w:rsidRDefault="00B703DD" w:rsidP="00B703DD">
      <w:pPr>
        <w:numPr>
          <w:ilvl w:val="0"/>
          <w:numId w:val="21"/>
        </w:numPr>
      </w:pPr>
      <w:r w:rsidRPr="005E56EF">
        <w:t>Least Recently Used (LRU): Discards the least recently used items first.</w:t>
      </w:r>
    </w:p>
    <w:p w14:paraId="7885814F" w14:textId="77777777" w:rsidR="00B703DD" w:rsidRPr="005E56EF" w:rsidRDefault="00B703DD" w:rsidP="00B703DD">
      <w:pPr>
        <w:numPr>
          <w:ilvl w:val="0"/>
          <w:numId w:val="21"/>
        </w:numPr>
      </w:pPr>
      <w:r w:rsidRPr="005E56EF">
        <w:t>Most Recently Used (MRU): Discards, in contrast to LRU, the most recently used items first.</w:t>
      </w:r>
    </w:p>
    <w:p w14:paraId="34BEBB78" w14:textId="77777777" w:rsidR="00B703DD" w:rsidRPr="005E56EF" w:rsidRDefault="00B703DD" w:rsidP="00B703DD">
      <w:pPr>
        <w:numPr>
          <w:ilvl w:val="0"/>
          <w:numId w:val="21"/>
        </w:numPr>
      </w:pPr>
      <w:r w:rsidRPr="005E56EF">
        <w:t>Least Frequently Used (LFU): Counts how often an item is needed. Those that are used least often are discarded first.</w:t>
      </w:r>
    </w:p>
    <w:p w14:paraId="142AC988" w14:textId="77777777" w:rsidR="00B703DD" w:rsidRPr="005E56EF" w:rsidRDefault="00B703DD" w:rsidP="00B703DD">
      <w:pPr>
        <w:numPr>
          <w:ilvl w:val="0"/>
          <w:numId w:val="21"/>
        </w:numPr>
      </w:pPr>
      <w:r w:rsidRPr="005E56EF">
        <w:t>Random Replacement (RR): Randomly selects a candidate item and discards it to make space when necessary.</w:t>
      </w:r>
    </w:p>
    <w:p w14:paraId="48821F34" w14:textId="77777777" w:rsidR="00B703DD" w:rsidRPr="005E56EF" w:rsidRDefault="00B703DD" w:rsidP="00B703DD">
      <w:r w:rsidRPr="005E56EF">
        <w:t>Following links have some good discussion about caching:</w:t>
      </w:r>
      <w:r w:rsidRPr="005E56EF">
        <w:br/>
        <w:t>[1] </w:t>
      </w:r>
      <w:hyperlink r:id="rId107" w:tgtFrame="_blank" w:history="1">
        <w:r w:rsidRPr="005E56EF">
          <w:rPr>
            <w:rStyle w:val="Hyperlink"/>
          </w:rPr>
          <w:t>Cache</w:t>
        </w:r>
      </w:hyperlink>
      <w:r w:rsidRPr="005E56EF">
        <w:br/>
        <w:t>[2] </w:t>
      </w:r>
      <w:hyperlink r:id="rId108" w:tgtFrame="_blank" w:history="1">
        <w:r w:rsidRPr="005E56EF">
          <w:rPr>
            <w:rStyle w:val="Hyperlink"/>
          </w:rPr>
          <w:t>Introdu</w:t>
        </w:r>
        <w:r w:rsidRPr="005E56EF">
          <w:rPr>
            <w:rStyle w:val="Hyperlink"/>
          </w:rPr>
          <w:t>c</w:t>
        </w:r>
        <w:r w:rsidRPr="005E56EF">
          <w:rPr>
            <w:rStyle w:val="Hyperlink"/>
          </w:rPr>
          <w:t>tion to architecting systems</w:t>
        </w:r>
      </w:hyperlink>
    </w:p>
    <w:p w14:paraId="42F3DB97" w14:textId="77777777" w:rsidR="00B703DD" w:rsidRPr="005E56EF" w:rsidRDefault="00B703DD" w:rsidP="00B703DD"/>
    <w:p w14:paraId="203C178F" w14:textId="6590F600" w:rsidR="00B703DD" w:rsidRPr="00170907" w:rsidRDefault="00AF5B8D" w:rsidP="00B703DD">
      <w:pPr>
        <w:rPr>
          <w:color w:val="FF0000"/>
        </w:rPr>
      </w:pPr>
      <w:r w:rsidRPr="00AF5B8D">
        <w:rPr>
          <w:b/>
          <w:color w:val="FF0000"/>
          <w:sz w:val="28"/>
          <w:szCs w:val="28"/>
        </w:rPr>
        <w:t>Question 5. Read the following article on Different type of Software Architecture and summarize each architecture in your own words.</w:t>
      </w:r>
      <w:r w:rsidR="00170907">
        <w:rPr>
          <w:b/>
          <w:color w:val="FF0000"/>
          <w:sz w:val="28"/>
          <w:szCs w:val="28"/>
        </w:rPr>
        <w:t xml:space="preserve"> Give few examples of products/apps using following each architecture in use in industry today</w:t>
      </w:r>
      <w:r w:rsidR="00170907" w:rsidRPr="00170907">
        <w:rPr>
          <w:color w:val="FF0000"/>
        </w:rPr>
        <w:t xml:space="preserve">. </w:t>
      </w:r>
    </w:p>
    <w:p w14:paraId="160061FB" w14:textId="2561763E" w:rsidR="00170907" w:rsidRPr="00170907" w:rsidRDefault="00170907" w:rsidP="00170907">
      <w:pPr>
        <w:pStyle w:val="ListParagraph"/>
        <w:numPr>
          <w:ilvl w:val="0"/>
          <w:numId w:val="29"/>
        </w:numPr>
        <w:rPr>
          <w:color w:val="000000" w:themeColor="text1"/>
        </w:rPr>
      </w:pPr>
      <w:r w:rsidRPr="00170907">
        <w:rPr>
          <w:color w:val="000000" w:themeColor="text1"/>
        </w:rPr>
        <w:t>Two Tier</w:t>
      </w:r>
    </w:p>
    <w:p w14:paraId="538EB924" w14:textId="0FC8E200" w:rsidR="00170907" w:rsidRPr="00170907" w:rsidRDefault="00170907" w:rsidP="00170907">
      <w:pPr>
        <w:pStyle w:val="ListParagraph"/>
        <w:numPr>
          <w:ilvl w:val="0"/>
          <w:numId w:val="29"/>
        </w:numPr>
        <w:rPr>
          <w:color w:val="000000" w:themeColor="text1"/>
        </w:rPr>
      </w:pPr>
      <w:r w:rsidRPr="00170907">
        <w:rPr>
          <w:color w:val="000000" w:themeColor="text1"/>
        </w:rPr>
        <w:t>Domain Driven</w:t>
      </w:r>
    </w:p>
    <w:p w14:paraId="2701EC09" w14:textId="22E192FF" w:rsidR="00170907" w:rsidRPr="00170907" w:rsidRDefault="00170907" w:rsidP="00170907">
      <w:pPr>
        <w:pStyle w:val="ListParagraph"/>
        <w:numPr>
          <w:ilvl w:val="0"/>
          <w:numId w:val="29"/>
        </w:numPr>
        <w:rPr>
          <w:color w:val="000000" w:themeColor="text1"/>
        </w:rPr>
      </w:pPr>
      <w:r w:rsidRPr="00170907">
        <w:rPr>
          <w:color w:val="000000" w:themeColor="text1"/>
        </w:rPr>
        <w:t>Service Oriented</w:t>
      </w:r>
    </w:p>
    <w:p w14:paraId="2892CD7A" w14:textId="65208EFB" w:rsidR="00170907" w:rsidRPr="00170907" w:rsidRDefault="00170907" w:rsidP="00170907">
      <w:pPr>
        <w:pStyle w:val="ListParagraph"/>
        <w:numPr>
          <w:ilvl w:val="0"/>
          <w:numId w:val="29"/>
        </w:numPr>
        <w:rPr>
          <w:color w:val="000000" w:themeColor="text1"/>
        </w:rPr>
      </w:pPr>
      <w:r w:rsidRPr="00170907">
        <w:rPr>
          <w:color w:val="000000" w:themeColor="text1"/>
        </w:rPr>
        <w:t>Three Tier</w:t>
      </w:r>
    </w:p>
    <w:p w14:paraId="42D0F3AA" w14:textId="37830AA4" w:rsidR="00170907" w:rsidRPr="00170907" w:rsidRDefault="00170907" w:rsidP="00170907">
      <w:pPr>
        <w:pStyle w:val="ListParagraph"/>
        <w:numPr>
          <w:ilvl w:val="0"/>
          <w:numId w:val="29"/>
        </w:numPr>
        <w:rPr>
          <w:color w:val="000000" w:themeColor="text1"/>
        </w:rPr>
      </w:pPr>
      <w:proofErr w:type="spellStart"/>
      <w:r w:rsidRPr="00170907">
        <w:rPr>
          <w:color w:val="000000" w:themeColor="text1"/>
        </w:rPr>
        <w:t>Microservice</w:t>
      </w:r>
      <w:proofErr w:type="spellEnd"/>
      <w:r w:rsidRPr="00170907">
        <w:rPr>
          <w:color w:val="000000" w:themeColor="text1"/>
        </w:rPr>
        <w:t xml:space="preserve"> Architecture</w:t>
      </w:r>
    </w:p>
    <w:p w14:paraId="5D12DBB1" w14:textId="4CFDB203" w:rsidR="00170907" w:rsidRPr="00170907" w:rsidRDefault="00170907" w:rsidP="00170907">
      <w:pPr>
        <w:pStyle w:val="ListParagraph"/>
        <w:numPr>
          <w:ilvl w:val="0"/>
          <w:numId w:val="29"/>
        </w:numPr>
        <w:rPr>
          <w:color w:val="000000" w:themeColor="text1"/>
        </w:rPr>
      </w:pPr>
      <w:r w:rsidRPr="00170907">
        <w:rPr>
          <w:color w:val="000000" w:themeColor="text1"/>
        </w:rPr>
        <w:t xml:space="preserve">Onion </w:t>
      </w:r>
    </w:p>
    <w:p w14:paraId="393BFA4A" w14:textId="40F5AE02" w:rsidR="00170907" w:rsidRPr="00170907" w:rsidRDefault="00170907" w:rsidP="00170907">
      <w:pPr>
        <w:pStyle w:val="ListParagraph"/>
        <w:numPr>
          <w:ilvl w:val="0"/>
          <w:numId w:val="29"/>
        </w:numPr>
        <w:rPr>
          <w:color w:val="000000" w:themeColor="text1"/>
        </w:rPr>
      </w:pPr>
      <w:r w:rsidRPr="00170907">
        <w:rPr>
          <w:color w:val="000000" w:themeColor="text1"/>
        </w:rPr>
        <w:t xml:space="preserve">N-Tier </w:t>
      </w:r>
    </w:p>
    <w:p w14:paraId="5A5D1B85" w14:textId="17FCEBEF" w:rsidR="00170907" w:rsidRPr="00170907" w:rsidRDefault="00170907" w:rsidP="00170907">
      <w:pPr>
        <w:pStyle w:val="ListParagraph"/>
        <w:numPr>
          <w:ilvl w:val="0"/>
          <w:numId w:val="29"/>
        </w:numPr>
        <w:rPr>
          <w:color w:val="000000" w:themeColor="text1"/>
        </w:rPr>
      </w:pPr>
      <w:r w:rsidRPr="00170907">
        <w:rPr>
          <w:color w:val="000000" w:themeColor="text1"/>
        </w:rPr>
        <w:t>Aspect Oriented</w:t>
      </w:r>
    </w:p>
    <w:p w14:paraId="2C2163C3" w14:textId="5CF3FD39" w:rsidR="00170907" w:rsidRPr="00170907" w:rsidRDefault="00170907" w:rsidP="00170907">
      <w:pPr>
        <w:pStyle w:val="ListParagraph"/>
        <w:numPr>
          <w:ilvl w:val="0"/>
          <w:numId w:val="29"/>
        </w:numPr>
        <w:rPr>
          <w:color w:val="000000" w:themeColor="text1"/>
        </w:rPr>
      </w:pPr>
      <w:r w:rsidRPr="00170907">
        <w:rPr>
          <w:color w:val="000000" w:themeColor="text1"/>
        </w:rPr>
        <w:t>Event based</w:t>
      </w:r>
    </w:p>
    <w:p w14:paraId="3CD68AB8" w14:textId="053A53F1" w:rsidR="00AF5B8D" w:rsidRPr="00170907" w:rsidRDefault="00170907" w:rsidP="00B703DD">
      <w:pPr>
        <w:rPr>
          <w:color w:val="000000" w:themeColor="text1"/>
        </w:rPr>
      </w:pPr>
      <w:r w:rsidRPr="00170907">
        <w:rPr>
          <w:color w:val="000000" w:themeColor="text1"/>
        </w:rPr>
        <w:t>https://cazton.com/consulting/enterprise/software-architecture</w:t>
      </w:r>
    </w:p>
    <w:p w14:paraId="24500755" w14:textId="7011BA2D" w:rsidR="00AF5B8D" w:rsidRDefault="00AF5B8D" w:rsidP="00B703DD">
      <w:hyperlink r:id="rId109" w:history="1">
        <w:r w:rsidRPr="00AF5B8D">
          <w:rPr>
            <w:rStyle w:val="Hyperlink"/>
          </w:rPr>
          <w:t>https://drive.google.com/file/d/1b7GWLtb9O4dnYyogoFVplt11Z27RxNk1/view?usp=sharing</w:t>
        </w:r>
      </w:hyperlink>
    </w:p>
    <w:p w14:paraId="38FB8BC4" w14:textId="2CBFB30C" w:rsidR="00AF5B8D" w:rsidRPr="005E56EF" w:rsidRDefault="00170907" w:rsidP="00B703DD">
      <w:r>
        <w:rPr>
          <w:rFonts w:ascii="Helvetica" w:hAnsi="Helvetica" w:cs="Helvetica"/>
          <w:noProof/>
        </w:rPr>
        <w:lastRenderedPageBreak/>
        <w:drawing>
          <wp:inline distT="0" distB="0" distL="0" distR="0" wp14:anchorId="7AD0C812" wp14:editId="5CC70DE7">
            <wp:extent cx="5573505" cy="3482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74192" cy="3482769"/>
                    </a:xfrm>
                    <a:prstGeom prst="rect">
                      <a:avLst/>
                    </a:prstGeom>
                    <a:noFill/>
                    <a:ln>
                      <a:noFill/>
                    </a:ln>
                  </pic:spPr>
                </pic:pic>
              </a:graphicData>
            </a:graphic>
          </wp:inline>
        </w:drawing>
      </w:r>
    </w:p>
    <w:sectPr w:rsidR="00AF5B8D" w:rsidRPr="005E56EF" w:rsidSect="00E020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auto"/>
    <w:pitch w:val="variable"/>
    <w:sig w:usb0="E00002FF" w:usb1="400004FF" w:usb2="00000000" w:usb3="00000000" w:csb0="0000019F" w:csb1="00000000"/>
  </w:font>
  <w:font w:name="TimesNewRomanPS">
    <w:altName w:val="Times New Roman"/>
    <w:panose1 w:val="00000000000000000000"/>
    <w:charset w:val="00"/>
    <w:family w:val="roman"/>
    <w:notTrueType/>
    <w:pitch w:val="default"/>
  </w:font>
  <w:font w:name="LucidaGrande">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16A7C83"/>
    <w:multiLevelType w:val="multilevel"/>
    <w:tmpl w:val="ECC6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B5B4B2F"/>
    <w:multiLevelType w:val="multilevel"/>
    <w:tmpl w:val="1646F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9B7BC3"/>
    <w:multiLevelType w:val="multilevel"/>
    <w:tmpl w:val="751C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7C3220"/>
    <w:multiLevelType w:val="multilevel"/>
    <w:tmpl w:val="5C9E9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48519A"/>
    <w:multiLevelType w:val="multilevel"/>
    <w:tmpl w:val="904E7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5A14B3"/>
    <w:multiLevelType w:val="hybridMultilevel"/>
    <w:tmpl w:val="EDEAD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352E2"/>
    <w:multiLevelType w:val="hybridMultilevel"/>
    <w:tmpl w:val="F62A4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7102DF"/>
    <w:multiLevelType w:val="multilevel"/>
    <w:tmpl w:val="C868C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FB39F0"/>
    <w:multiLevelType w:val="multilevel"/>
    <w:tmpl w:val="B43C0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5D04D4"/>
    <w:multiLevelType w:val="multilevel"/>
    <w:tmpl w:val="C31A6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1804F8"/>
    <w:multiLevelType w:val="hybridMultilevel"/>
    <w:tmpl w:val="BD026C34"/>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3E3D7813"/>
    <w:multiLevelType w:val="hybridMultilevel"/>
    <w:tmpl w:val="A148BD80"/>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44AE7811"/>
    <w:multiLevelType w:val="hybridMultilevel"/>
    <w:tmpl w:val="CD48C2CC"/>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4B694F70"/>
    <w:multiLevelType w:val="multilevel"/>
    <w:tmpl w:val="A7365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E86642"/>
    <w:multiLevelType w:val="multilevel"/>
    <w:tmpl w:val="6E2CE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76B7D43"/>
    <w:multiLevelType w:val="hybridMultilevel"/>
    <w:tmpl w:val="7652C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434A82"/>
    <w:multiLevelType w:val="multilevel"/>
    <w:tmpl w:val="3CEA3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5D03BA5"/>
    <w:multiLevelType w:val="multilevel"/>
    <w:tmpl w:val="AF18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604B50"/>
    <w:multiLevelType w:val="multilevel"/>
    <w:tmpl w:val="08D6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8AD0528"/>
    <w:multiLevelType w:val="multilevel"/>
    <w:tmpl w:val="11323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129088D"/>
    <w:multiLevelType w:val="hybridMultilevel"/>
    <w:tmpl w:val="0122E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AE14A7"/>
    <w:multiLevelType w:val="multilevel"/>
    <w:tmpl w:val="FEB2B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F07829"/>
    <w:multiLevelType w:val="hybridMultilevel"/>
    <w:tmpl w:val="EA321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4"/>
  </w:num>
  <w:num w:numId="3">
    <w:abstractNumId w:val="23"/>
  </w:num>
  <w:num w:numId="4">
    <w:abstractNumId w:val="14"/>
  </w:num>
  <w:num w:numId="5">
    <w:abstractNumId w:val="9"/>
  </w:num>
  <w:num w:numId="6">
    <w:abstractNumId w:val="19"/>
  </w:num>
  <w:num w:numId="7">
    <w:abstractNumId w:val="8"/>
  </w:num>
  <w:num w:numId="8">
    <w:abstractNumId w:val="7"/>
  </w:num>
  <w:num w:numId="9">
    <w:abstractNumId w:val="25"/>
  </w:num>
  <w:num w:numId="10">
    <w:abstractNumId w:val="20"/>
  </w:num>
  <w:num w:numId="11">
    <w:abstractNumId w:val="22"/>
  </w:num>
  <w:num w:numId="12">
    <w:abstractNumId w:val="27"/>
  </w:num>
  <w:num w:numId="13">
    <w:abstractNumId w:val="15"/>
  </w:num>
  <w:num w:numId="14">
    <w:abstractNumId w:val="13"/>
  </w:num>
  <w:num w:numId="15">
    <w:abstractNumId w:val="0"/>
  </w:num>
  <w:num w:numId="16">
    <w:abstractNumId w:val="1"/>
  </w:num>
  <w:num w:numId="17">
    <w:abstractNumId w:val="2"/>
  </w:num>
  <w:num w:numId="18">
    <w:abstractNumId w:val="3"/>
  </w:num>
  <w:num w:numId="19">
    <w:abstractNumId w:val="4"/>
  </w:num>
  <w:num w:numId="20">
    <w:abstractNumId w:val="5"/>
  </w:num>
  <w:num w:numId="21">
    <w:abstractNumId w:val="10"/>
  </w:num>
  <w:num w:numId="22">
    <w:abstractNumId w:val="17"/>
  </w:num>
  <w:num w:numId="23">
    <w:abstractNumId w:val="16"/>
  </w:num>
  <w:num w:numId="24">
    <w:abstractNumId w:val="18"/>
  </w:num>
  <w:num w:numId="25">
    <w:abstractNumId w:val="21"/>
  </w:num>
  <w:num w:numId="26">
    <w:abstractNumId w:val="26"/>
  </w:num>
  <w:num w:numId="27">
    <w:abstractNumId w:val="28"/>
  </w:num>
  <w:num w:numId="28">
    <w:abstractNumId w:val="11"/>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1F4"/>
    <w:rsid w:val="00170907"/>
    <w:rsid w:val="002226B1"/>
    <w:rsid w:val="00237364"/>
    <w:rsid w:val="002C67EF"/>
    <w:rsid w:val="00417DB6"/>
    <w:rsid w:val="005858D9"/>
    <w:rsid w:val="00592AB9"/>
    <w:rsid w:val="005E56EF"/>
    <w:rsid w:val="008611F4"/>
    <w:rsid w:val="00882542"/>
    <w:rsid w:val="00AF5B8D"/>
    <w:rsid w:val="00B703DD"/>
    <w:rsid w:val="00C83F41"/>
    <w:rsid w:val="00E020A6"/>
    <w:rsid w:val="00FE7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007A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611F4"/>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8611F4"/>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8611F4"/>
    <w:pPr>
      <w:spacing w:before="100" w:beforeAutospacing="1" w:after="100" w:afterAutospacing="1"/>
    </w:pPr>
    <w:rPr>
      <w:rFonts w:ascii="Times New Roman" w:hAnsi="Times New Roman" w:cs="Times New Roman"/>
    </w:rPr>
  </w:style>
  <w:style w:type="character" w:customStyle="1" w:styleId="qlinkcontainer">
    <w:name w:val="qlink_container"/>
    <w:basedOn w:val="DefaultParagraphFont"/>
    <w:rsid w:val="008611F4"/>
  </w:style>
  <w:style w:type="character" w:styleId="Hyperlink">
    <w:name w:val="Hyperlink"/>
    <w:basedOn w:val="DefaultParagraphFont"/>
    <w:uiPriority w:val="99"/>
    <w:unhideWhenUsed/>
    <w:rsid w:val="008611F4"/>
    <w:rPr>
      <w:color w:val="0000FF"/>
      <w:u w:val="single"/>
    </w:rPr>
  </w:style>
  <w:style w:type="character" w:customStyle="1" w:styleId="Heading2Char">
    <w:name w:val="Heading 2 Char"/>
    <w:basedOn w:val="DefaultParagraphFont"/>
    <w:link w:val="Heading2"/>
    <w:uiPriority w:val="9"/>
    <w:rsid w:val="008611F4"/>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8611F4"/>
    <w:rPr>
      <w:rFonts w:ascii="Times New Roman" w:hAnsi="Times New Roman" w:cs="Times New Roman"/>
      <w:b/>
      <w:bCs/>
      <w:sz w:val="27"/>
      <w:szCs w:val="27"/>
    </w:rPr>
  </w:style>
  <w:style w:type="character" w:customStyle="1" w:styleId="posted-on">
    <w:name w:val="posted-on"/>
    <w:basedOn w:val="DefaultParagraphFont"/>
    <w:rsid w:val="008611F4"/>
  </w:style>
  <w:style w:type="paragraph" w:styleId="NormalWeb">
    <w:name w:val="Normal (Web)"/>
    <w:basedOn w:val="Normal"/>
    <w:uiPriority w:val="99"/>
    <w:semiHidden/>
    <w:unhideWhenUsed/>
    <w:rsid w:val="008611F4"/>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8611F4"/>
    <w:rPr>
      <w:b/>
      <w:bCs/>
    </w:rPr>
  </w:style>
  <w:style w:type="character" w:styleId="Emphasis">
    <w:name w:val="Emphasis"/>
    <w:basedOn w:val="DefaultParagraphFont"/>
    <w:uiPriority w:val="20"/>
    <w:qFormat/>
    <w:rsid w:val="008611F4"/>
    <w:rPr>
      <w:i/>
      <w:iCs/>
    </w:rPr>
  </w:style>
  <w:style w:type="character" w:styleId="FollowedHyperlink">
    <w:name w:val="FollowedHyperlink"/>
    <w:basedOn w:val="DefaultParagraphFont"/>
    <w:uiPriority w:val="99"/>
    <w:semiHidden/>
    <w:unhideWhenUsed/>
    <w:rsid w:val="00B703DD"/>
    <w:rPr>
      <w:color w:val="954F72" w:themeColor="followedHyperlink"/>
      <w:u w:val="single"/>
    </w:rPr>
  </w:style>
  <w:style w:type="paragraph" w:styleId="ListParagraph">
    <w:name w:val="List Paragraph"/>
    <w:basedOn w:val="Normal"/>
    <w:uiPriority w:val="34"/>
    <w:qFormat/>
    <w:rsid w:val="005E56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47433">
      <w:bodyDiv w:val="1"/>
      <w:marLeft w:val="0"/>
      <w:marRight w:val="0"/>
      <w:marTop w:val="0"/>
      <w:marBottom w:val="0"/>
      <w:divBdr>
        <w:top w:val="none" w:sz="0" w:space="0" w:color="auto"/>
        <w:left w:val="none" w:sz="0" w:space="0" w:color="auto"/>
        <w:bottom w:val="none" w:sz="0" w:space="0" w:color="auto"/>
        <w:right w:val="none" w:sz="0" w:space="0" w:color="auto"/>
      </w:divBdr>
      <w:divsChild>
        <w:div w:id="663970350">
          <w:marLeft w:val="0"/>
          <w:marRight w:val="0"/>
          <w:marTop w:val="0"/>
          <w:marBottom w:val="300"/>
          <w:divBdr>
            <w:top w:val="none" w:sz="0" w:space="0" w:color="auto"/>
            <w:left w:val="none" w:sz="0" w:space="0" w:color="auto"/>
            <w:bottom w:val="none" w:sz="0" w:space="0" w:color="auto"/>
            <w:right w:val="none" w:sz="0" w:space="0" w:color="auto"/>
          </w:divBdr>
          <w:divsChild>
            <w:div w:id="2063169265">
              <w:marLeft w:val="0"/>
              <w:marRight w:val="0"/>
              <w:marTop w:val="450"/>
              <w:marBottom w:val="450"/>
              <w:divBdr>
                <w:top w:val="none" w:sz="0" w:space="0" w:color="auto"/>
                <w:left w:val="none" w:sz="0" w:space="0" w:color="auto"/>
                <w:bottom w:val="single" w:sz="6" w:space="8" w:color="DFDFDF"/>
                <w:right w:val="none" w:sz="0" w:space="0" w:color="auto"/>
              </w:divBdr>
            </w:div>
          </w:divsChild>
        </w:div>
        <w:div w:id="1666934909">
          <w:marLeft w:val="0"/>
          <w:marRight w:val="0"/>
          <w:marTop w:val="0"/>
          <w:marBottom w:val="0"/>
          <w:divBdr>
            <w:top w:val="none" w:sz="0" w:space="0" w:color="auto"/>
            <w:left w:val="none" w:sz="0" w:space="0" w:color="auto"/>
            <w:bottom w:val="none" w:sz="0" w:space="0" w:color="auto"/>
            <w:right w:val="none" w:sz="0" w:space="0" w:color="auto"/>
          </w:divBdr>
          <w:divsChild>
            <w:div w:id="767703706">
              <w:marLeft w:val="0"/>
              <w:marRight w:val="0"/>
              <w:marTop w:val="240"/>
              <w:marBottom w:val="0"/>
              <w:divBdr>
                <w:top w:val="none" w:sz="0" w:space="0" w:color="auto"/>
                <w:left w:val="none" w:sz="0" w:space="0" w:color="auto"/>
                <w:bottom w:val="none" w:sz="0" w:space="0" w:color="auto"/>
                <w:right w:val="none" w:sz="0" w:space="0" w:color="auto"/>
              </w:divBdr>
              <w:divsChild>
                <w:div w:id="549919634">
                  <w:marLeft w:val="0"/>
                  <w:marRight w:val="0"/>
                  <w:marTop w:val="0"/>
                  <w:marBottom w:val="0"/>
                  <w:divBdr>
                    <w:top w:val="none" w:sz="0" w:space="0" w:color="auto"/>
                    <w:left w:val="none" w:sz="0" w:space="0" w:color="auto"/>
                    <w:bottom w:val="none" w:sz="0" w:space="0" w:color="auto"/>
                    <w:right w:val="none" w:sz="0" w:space="0" w:color="auto"/>
                  </w:divBdr>
                  <w:divsChild>
                    <w:div w:id="913734819">
                      <w:marLeft w:val="0"/>
                      <w:marRight w:val="0"/>
                      <w:marTop w:val="0"/>
                      <w:marBottom w:val="0"/>
                      <w:divBdr>
                        <w:top w:val="none" w:sz="0" w:space="0" w:color="auto"/>
                        <w:left w:val="none" w:sz="0" w:space="0" w:color="auto"/>
                        <w:bottom w:val="none" w:sz="0" w:space="0" w:color="auto"/>
                        <w:right w:val="none" w:sz="0" w:space="0" w:color="auto"/>
                      </w:divBdr>
                      <w:divsChild>
                        <w:div w:id="403144698">
                          <w:marLeft w:val="0"/>
                          <w:marRight w:val="0"/>
                          <w:marTop w:val="0"/>
                          <w:marBottom w:val="0"/>
                          <w:divBdr>
                            <w:top w:val="none" w:sz="0" w:space="0" w:color="auto"/>
                            <w:left w:val="none" w:sz="0" w:space="0" w:color="auto"/>
                            <w:bottom w:val="none" w:sz="0" w:space="0" w:color="auto"/>
                            <w:right w:val="none" w:sz="0" w:space="0" w:color="auto"/>
                          </w:divBdr>
                          <w:divsChild>
                            <w:div w:id="1241257679">
                              <w:marLeft w:val="0"/>
                              <w:marRight w:val="0"/>
                              <w:marTop w:val="0"/>
                              <w:marBottom w:val="0"/>
                              <w:divBdr>
                                <w:top w:val="none" w:sz="0" w:space="0" w:color="auto"/>
                                <w:left w:val="none" w:sz="0" w:space="0" w:color="auto"/>
                                <w:bottom w:val="none" w:sz="0" w:space="0" w:color="auto"/>
                                <w:right w:val="none" w:sz="0" w:space="0" w:color="auto"/>
                              </w:divBdr>
                              <w:divsChild>
                                <w:div w:id="146482397">
                                  <w:marLeft w:val="0"/>
                                  <w:marRight w:val="0"/>
                                  <w:marTop w:val="0"/>
                                  <w:marBottom w:val="0"/>
                                  <w:divBdr>
                                    <w:top w:val="none" w:sz="0" w:space="0" w:color="auto"/>
                                    <w:left w:val="none" w:sz="0" w:space="0" w:color="auto"/>
                                    <w:bottom w:val="none" w:sz="0" w:space="0" w:color="auto"/>
                                    <w:right w:val="none" w:sz="0" w:space="0" w:color="auto"/>
                                  </w:divBdr>
                                  <w:divsChild>
                                    <w:div w:id="1679504041">
                                      <w:marLeft w:val="0"/>
                                      <w:marRight w:val="0"/>
                                      <w:marTop w:val="0"/>
                                      <w:marBottom w:val="0"/>
                                      <w:divBdr>
                                        <w:top w:val="none" w:sz="0" w:space="0" w:color="auto"/>
                                        <w:left w:val="none" w:sz="0" w:space="0" w:color="auto"/>
                                        <w:bottom w:val="none" w:sz="0" w:space="0" w:color="auto"/>
                                        <w:right w:val="none" w:sz="0" w:space="0" w:color="auto"/>
                                      </w:divBdr>
                                      <w:divsChild>
                                        <w:div w:id="177740774">
                                          <w:marLeft w:val="0"/>
                                          <w:marRight w:val="0"/>
                                          <w:marTop w:val="0"/>
                                          <w:marBottom w:val="0"/>
                                          <w:divBdr>
                                            <w:top w:val="none" w:sz="0" w:space="0" w:color="auto"/>
                                            <w:left w:val="none" w:sz="0" w:space="0" w:color="auto"/>
                                            <w:bottom w:val="none" w:sz="0" w:space="0" w:color="auto"/>
                                            <w:right w:val="none" w:sz="0" w:space="0" w:color="auto"/>
                                          </w:divBdr>
                                          <w:divsChild>
                                            <w:div w:id="9025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698112">
              <w:marLeft w:val="0"/>
              <w:marRight w:val="0"/>
              <w:marTop w:val="240"/>
              <w:marBottom w:val="0"/>
              <w:divBdr>
                <w:top w:val="none" w:sz="0" w:space="0" w:color="auto"/>
                <w:left w:val="none" w:sz="0" w:space="0" w:color="auto"/>
                <w:bottom w:val="none" w:sz="0" w:space="0" w:color="auto"/>
                <w:right w:val="none" w:sz="0" w:space="0" w:color="auto"/>
              </w:divBdr>
              <w:divsChild>
                <w:div w:id="528370479">
                  <w:marLeft w:val="0"/>
                  <w:marRight w:val="0"/>
                  <w:marTop w:val="0"/>
                  <w:marBottom w:val="0"/>
                  <w:divBdr>
                    <w:top w:val="none" w:sz="0" w:space="0" w:color="auto"/>
                    <w:left w:val="none" w:sz="0" w:space="0" w:color="auto"/>
                    <w:bottom w:val="none" w:sz="0" w:space="0" w:color="auto"/>
                    <w:right w:val="none" w:sz="0" w:space="0" w:color="auto"/>
                  </w:divBdr>
                  <w:divsChild>
                    <w:div w:id="1305890752">
                      <w:marLeft w:val="0"/>
                      <w:marRight w:val="0"/>
                      <w:marTop w:val="0"/>
                      <w:marBottom w:val="0"/>
                      <w:divBdr>
                        <w:top w:val="none" w:sz="0" w:space="0" w:color="auto"/>
                        <w:left w:val="none" w:sz="0" w:space="0" w:color="auto"/>
                        <w:bottom w:val="none" w:sz="0" w:space="0" w:color="auto"/>
                        <w:right w:val="none" w:sz="0" w:space="0" w:color="auto"/>
                      </w:divBdr>
                      <w:divsChild>
                        <w:div w:id="520899031">
                          <w:marLeft w:val="0"/>
                          <w:marRight w:val="0"/>
                          <w:marTop w:val="0"/>
                          <w:marBottom w:val="0"/>
                          <w:divBdr>
                            <w:top w:val="none" w:sz="0" w:space="0" w:color="auto"/>
                            <w:left w:val="none" w:sz="0" w:space="0" w:color="auto"/>
                            <w:bottom w:val="none" w:sz="0" w:space="0" w:color="auto"/>
                            <w:right w:val="none" w:sz="0" w:space="0" w:color="auto"/>
                          </w:divBdr>
                          <w:divsChild>
                            <w:div w:id="1946765751">
                              <w:marLeft w:val="0"/>
                              <w:marRight w:val="0"/>
                              <w:marTop w:val="0"/>
                              <w:marBottom w:val="0"/>
                              <w:divBdr>
                                <w:top w:val="none" w:sz="0" w:space="0" w:color="auto"/>
                                <w:left w:val="none" w:sz="0" w:space="0" w:color="auto"/>
                                <w:bottom w:val="none" w:sz="0" w:space="0" w:color="auto"/>
                                <w:right w:val="none" w:sz="0" w:space="0" w:color="auto"/>
                              </w:divBdr>
                              <w:divsChild>
                                <w:div w:id="81218882">
                                  <w:marLeft w:val="0"/>
                                  <w:marRight w:val="0"/>
                                  <w:marTop w:val="0"/>
                                  <w:marBottom w:val="0"/>
                                  <w:divBdr>
                                    <w:top w:val="none" w:sz="0" w:space="0" w:color="auto"/>
                                    <w:left w:val="none" w:sz="0" w:space="0" w:color="auto"/>
                                    <w:bottom w:val="none" w:sz="0" w:space="0" w:color="auto"/>
                                    <w:right w:val="none" w:sz="0" w:space="0" w:color="auto"/>
                                  </w:divBdr>
                                  <w:divsChild>
                                    <w:div w:id="818421479">
                                      <w:marLeft w:val="0"/>
                                      <w:marRight w:val="0"/>
                                      <w:marTop w:val="0"/>
                                      <w:marBottom w:val="0"/>
                                      <w:divBdr>
                                        <w:top w:val="none" w:sz="0" w:space="0" w:color="auto"/>
                                        <w:left w:val="none" w:sz="0" w:space="0" w:color="auto"/>
                                        <w:bottom w:val="none" w:sz="0" w:space="0" w:color="auto"/>
                                        <w:right w:val="none" w:sz="0" w:space="0" w:color="auto"/>
                                      </w:divBdr>
                                      <w:divsChild>
                                        <w:div w:id="697046362">
                                          <w:marLeft w:val="0"/>
                                          <w:marRight w:val="0"/>
                                          <w:marTop w:val="0"/>
                                          <w:marBottom w:val="0"/>
                                          <w:divBdr>
                                            <w:top w:val="none" w:sz="0" w:space="0" w:color="auto"/>
                                            <w:left w:val="none" w:sz="0" w:space="0" w:color="auto"/>
                                            <w:bottom w:val="none" w:sz="0" w:space="0" w:color="auto"/>
                                            <w:right w:val="none" w:sz="0" w:space="0" w:color="auto"/>
                                          </w:divBdr>
                                          <w:divsChild>
                                            <w:div w:id="1022124946">
                                              <w:marLeft w:val="0"/>
                                              <w:marRight w:val="0"/>
                                              <w:marTop w:val="0"/>
                                              <w:marBottom w:val="0"/>
                                              <w:divBdr>
                                                <w:top w:val="none" w:sz="0" w:space="0" w:color="auto"/>
                                                <w:left w:val="none" w:sz="0" w:space="0" w:color="auto"/>
                                                <w:bottom w:val="none" w:sz="0" w:space="0" w:color="auto"/>
                                                <w:right w:val="none" w:sz="0" w:space="0" w:color="auto"/>
                                              </w:divBdr>
                                            </w:div>
                                            <w:div w:id="2134131310">
                                              <w:marLeft w:val="0"/>
                                              <w:marRight w:val="0"/>
                                              <w:marTop w:val="0"/>
                                              <w:marBottom w:val="0"/>
                                              <w:divBdr>
                                                <w:top w:val="none" w:sz="0" w:space="0" w:color="auto"/>
                                                <w:left w:val="none" w:sz="0" w:space="0" w:color="auto"/>
                                                <w:bottom w:val="none" w:sz="0" w:space="0" w:color="auto"/>
                                                <w:right w:val="none" w:sz="0" w:space="0" w:color="auto"/>
                                              </w:divBdr>
                                            </w:div>
                                            <w:div w:id="504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818109">
          <w:marLeft w:val="0"/>
          <w:marRight w:val="0"/>
          <w:marTop w:val="600"/>
          <w:marBottom w:val="0"/>
          <w:divBdr>
            <w:top w:val="none" w:sz="0" w:space="0" w:color="auto"/>
            <w:left w:val="none" w:sz="0" w:space="0" w:color="auto"/>
            <w:bottom w:val="none" w:sz="0" w:space="0" w:color="auto"/>
            <w:right w:val="none" w:sz="0" w:space="0" w:color="auto"/>
          </w:divBdr>
          <w:divsChild>
            <w:div w:id="1131749885">
              <w:marLeft w:val="0"/>
              <w:marRight w:val="0"/>
              <w:marTop w:val="0"/>
              <w:marBottom w:val="0"/>
              <w:divBdr>
                <w:top w:val="none" w:sz="0" w:space="0" w:color="auto"/>
                <w:left w:val="none" w:sz="0" w:space="0" w:color="auto"/>
                <w:bottom w:val="none" w:sz="0" w:space="0" w:color="auto"/>
                <w:right w:val="none" w:sz="0" w:space="0" w:color="auto"/>
              </w:divBdr>
              <w:divsChild>
                <w:div w:id="7779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866623">
      <w:bodyDiv w:val="1"/>
      <w:marLeft w:val="0"/>
      <w:marRight w:val="0"/>
      <w:marTop w:val="0"/>
      <w:marBottom w:val="0"/>
      <w:divBdr>
        <w:top w:val="none" w:sz="0" w:space="0" w:color="auto"/>
        <w:left w:val="none" w:sz="0" w:space="0" w:color="auto"/>
        <w:bottom w:val="none" w:sz="0" w:space="0" w:color="auto"/>
        <w:right w:val="none" w:sz="0" w:space="0" w:color="auto"/>
      </w:divBdr>
    </w:div>
    <w:div w:id="548348154">
      <w:bodyDiv w:val="1"/>
      <w:marLeft w:val="0"/>
      <w:marRight w:val="0"/>
      <w:marTop w:val="0"/>
      <w:marBottom w:val="0"/>
      <w:divBdr>
        <w:top w:val="none" w:sz="0" w:space="0" w:color="auto"/>
        <w:left w:val="none" w:sz="0" w:space="0" w:color="auto"/>
        <w:bottom w:val="none" w:sz="0" w:space="0" w:color="auto"/>
        <w:right w:val="none" w:sz="0" w:space="0" w:color="auto"/>
      </w:divBdr>
      <w:divsChild>
        <w:div w:id="128983953">
          <w:marLeft w:val="0"/>
          <w:marRight w:val="0"/>
          <w:marTop w:val="0"/>
          <w:marBottom w:val="240"/>
          <w:divBdr>
            <w:top w:val="none" w:sz="0" w:space="0" w:color="auto"/>
            <w:left w:val="none" w:sz="0" w:space="0" w:color="auto"/>
            <w:bottom w:val="none" w:sz="0" w:space="0" w:color="auto"/>
            <w:right w:val="none" w:sz="0" w:space="0" w:color="auto"/>
          </w:divBdr>
          <w:divsChild>
            <w:div w:id="1661039898">
              <w:marLeft w:val="0"/>
              <w:marRight w:val="0"/>
              <w:marTop w:val="0"/>
              <w:marBottom w:val="0"/>
              <w:divBdr>
                <w:top w:val="none" w:sz="0" w:space="0" w:color="auto"/>
                <w:left w:val="none" w:sz="0" w:space="0" w:color="auto"/>
                <w:bottom w:val="none" w:sz="0" w:space="0" w:color="auto"/>
                <w:right w:val="none" w:sz="0" w:space="0" w:color="auto"/>
              </w:divBdr>
            </w:div>
          </w:divsChild>
        </w:div>
        <w:div w:id="1361662894">
          <w:marLeft w:val="0"/>
          <w:marRight w:val="0"/>
          <w:marTop w:val="0"/>
          <w:marBottom w:val="240"/>
          <w:divBdr>
            <w:top w:val="none" w:sz="0" w:space="0" w:color="auto"/>
            <w:left w:val="none" w:sz="0" w:space="0" w:color="auto"/>
            <w:bottom w:val="none" w:sz="0" w:space="0" w:color="auto"/>
            <w:right w:val="none" w:sz="0" w:space="0" w:color="auto"/>
          </w:divBdr>
          <w:divsChild>
            <w:div w:id="1812480530">
              <w:marLeft w:val="0"/>
              <w:marRight w:val="0"/>
              <w:marTop w:val="0"/>
              <w:marBottom w:val="0"/>
              <w:divBdr>
                <w:top w:val="none" w:sz="0" w:space="0" w:color="auto"/>
                <w:left w:val="none" w:sz="0" w:space="0" w:color="auto"/>
                <w:bottom w:val="none" w:sz="0" w:space="0" w:color="auto"/>
                <w:right w:val="none" w:sz="0" w:space="0" w:color="auto"/>
              </w:divBdr>
            </w:div>
          </w:divsChild>
        </w:div>
        <w:div w:id="641277467">
          <w:marLeft w:val="0"/>
          <w:marRight w:val="0"/>
          <w:marTop w:val="0"/>
          <w:marBottom w:val="240"/>
          <w:divBdr>
            <w:top w:val="none" w:sz="0" w:space="0" w:color="auto"/>
            <w:left w:val="none" w:sz="0" w:space="0" w:color="auto"/>
            <w:bottom w:val="none" w:sz="0" w:space="0" w:color="auto"/>
            <w:right w:val="none" w:sz="0" w:space="0" w:color="auto"/>
          </w:divBdr>
          <w:divsChild>
            <w:div w:id="1677730122">
              <w:marLeft w:val="0"/>
              <w:marRight w:val="0"/>
              <w:marTop w:val="0"/>
              <w:marBottom w:val="0"/>
              <w:divBdr>
                <w:top w:val="none" w:sz="0" w:space="0" w:color="auto"/>
                <w:left w:val="none" w:sz="0" w:space="0" w:color="auto"/>
                <w:bottom w:val="none" w:sz="0" w:space="0" w:color="auto"/>
                <w:right w:val="none" w:sz="0" w:space="0" w:color="auto"/>
              </w:divBdr>
            </w:div>
          </w:divsChild>
        </w:div>
        <w:div w:id="33776754">
          <w:marLeft w:val="0"/>
          <w:marRight w:val="0"/>
          <w:marTop w:val="0"/>
          <w:marBottom w:val="240"/>
          <w:divBdr>
            <w:top w:val="none" w:sz="0" w:space="0" w:color="auto"/>
            <w:left w:val="none" w:sz="0" w:space="0" w:color="auto"/>
            <w:bottom w:val="none" w:sz="0" w:space="0" w:color="auto"/>
            <w:right w:val="none" w:sz="0" w:space="0" w:color="auto"/>
          </w:divBdr>
          <w:divsChild>
            <w:div w:id="1689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9679">
      <w:bodyDiv w:val="1"/>
      <w:marLeft w:val="0"/>
      <w:marRight w:val="0"/>
      <w:marTop w:val="0"/>
      <w:marBottom w:val="0"/>
      <w:divBdr>
        <w:top w:val="none" w:sz="0" w:space="0" w:color="auto"/>
        <w:left w:val="none" w:sz="0" w:space="0" w:color="auto"/>
        <w:bottom w:val="none" w:sz="0" w:space="0" w:color="auto"/>
        <w:right w:val="none" w:sz="0" w:space="0" w:color="auto"/>
      </w:divBdr>
      <w:divsChild>
        <w:div w:id="1033457190">
          <w:marLeft w:val="0"/>
          <w:marRight w:val="0"/>
          <w:marTop w:val="0"/>
          <w:marBottom w:val="0"/>
          <w:divBdr>
            <w:top w:val="none" w:sz="0" w:space="0" w:color="auto"/>
            <w:left w:val="none" w:sz="0" w:space="0" w:color="auto"/>
            <w:bottom w:val="none" w:sz="0" w:space="0" w:color="auto"/>
            <w:right w:val="none" w:sz="0" w:space="0" w:color="auto"/>
          </w:divBdr>
        </w:div>
        <w:div w:id="1183784015">
          <w:marLeft w:val="0"/>
          <w:marRight w:val="0"/>
          <w:marTop w:val="240"/>
          <w:marBottom w:val="240"/>
          <w:divBdr>
            <w:top w:val="none" w:sz="0" w:space="0" w:color="auto"/>
            <w:left w:val="none" w:sz="0" w:space="0" w:color="auto"/>
            <w:bottom w:val="none" w:sz="0" w:space="0" w:color="auto"/>
            <w:right w:val="none" w:sz="0" w:space="0" w:color="auto"/>
          </w:divBdr>
        </w:div>
      </w:divsChild>
    </w:div>
    <w:div w:id="1056120839">
      <w:bodyDiv w:val="1"/>
      <w:marLeft w:val="0"/>
      <w:marRight w:val="0"/>
      <w:marTop w:val="0"/>
      <w:marBottom w:val="0"/>
      <w:divBdr>
        <w:top w:val="none" w:sz="0" w:space="0" w:color="auto"/>
        <w:left w:val="none" w:sz="0" w:space="0" w:color="auto"/>
        <w:bottom w:val="none" w:sz="0" w:space="0" w:color="auto"/>
        <w:right w:val="none" w:sz="0" w:space="0" w:color="auto"/>
      </w:divBdr>
      <w:divsChild>
        <w:div w:id="1789659388">
          <w:marLeft w:val="0"/>
          <w:marRight w:val="0"/>
          <w:marTop w:val="0"/>
          <w:marBottom w:val="0"/>
          <w:divBdr>
            <w:top w:val="none" w:sz="0" w:space="0" w:color="auto"/>
            <w:left w:val="none" w:sz="0" w:space="0" w:color="auto"/>
            <w:bottom w:val="none" w:sz="0" w:space="0" w:color="auto"/>
            <w:right w:val="none" w:sz="0" w:space="0" w:color="auto"/>
          </w:divBdr>
          <w:divsChild>
            <w:div w:id="646281801">
              <w:marLeft w:val="0"/>
              <w:marRight w:val="0"/>
              <w:marTop w:val="0"/>
              <w:marBottom w:val="0"/>
              <w:divBdr>
                <w:top w:val="none" w:sz="0" w:space="0" w:color="auto"/>
                <w:left w:val="none" w:sz="0" w:space="0" w:color="auto"/>
                <w:bottom w:val="none" w:sz="0" w:space="0" w:color="auto"/>
                <w:right w:val="none" w:sz="0" w:space="0" w:color="auto"/>
              </w:divBdr>
              <w:divsChild>
                <w:div w:id="979529754">
                  <w:marLeft w:val="0"/>
                  <w:marRight w:val="0"/>
                  <w:marTop w:val="0"/>
                  <w:marBottom w:val="0"/>
                  <w:divBdr>
                    <w:top w:val="none" w:sz="0" w:space="0" w:color="auto"/>
                    <w:left w:val="none" w:sz="0" w:space="0" w:color="auto"/>
                    <w:bottom w:val="none" w:sz="0" w:space="0" w:color="auto"/>
                    <w:right w:val="none" w:sz="0" w:space="0" w:color="auto"/>
                  </w:divBdr>
                  <w:divsChild>
                    <w:div w:id="1972592388">
                      <w:marLeft w:val="0"/>
                      <w:marRight w:val="0"/>
                      <w:marTop w:val="0"/>
                      <w:marBottom w:val="0"/>
                      <w:divBdr>
                        <w:top w:val="none" w:sz="0" w:space="0" w:color="auto"/>
                        <w:left w:val="none" w:sz="0" w:space="0" w:color="auto"/>
                        <w:bottom w:val="none" w:sz="0" w:space="0" w:color="auto"/>
                        <w:right w:val="none" w:sz="0" w:space="0" w:color="auto"/>
                      </w:divBdr>
                    </w:div>
                  </w:divsChild>
                </w:div>
                <w:div w:id="1834757754">
                  <w:marLeft w:val="0"/>
                  <w:marRight w:val="0"/>
                  <w:marTop w:val="0"/>
                  <w:marBottom w:val="0"/>
                  <w:divBdr>
                    <w:top w:val="none" w:sz="0" w:space="0" w:color="auto"/>
                    <w:left w:val="none" w:sz="0" w:space="0" w:color="auto"/>
                    <w:bottom w:val="none" w:sz="0" w:space="0" w:color="auto"/>
                    <w:right w:val="none" w:sz="0" w:space="0" w:color="auto"/>
                  </w:divBdr>
                  <w:divsChild>
                    <w:div w:id="9290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84873">
          <w:marLeft w:val="0"/>
          <w:marRight w:val="0"/>
          <w:marTop w:val="0"/>
          <w:marBottom w:val="0"/>
          <w:divBdr>
            <w:top w:val="none" w:sz="0" w:space="0" w:color="auto"/>
            <w:left w:val="none" w:sz="0" w:space="0" w:color="auto"/>
            <w:bottom w:val="none" w:sz="0" w:space="0" w:color="auto"/>
            <w:right w:val="none" w:sz="0" w:space="0" w:color="auto"/>
          </w:divBdr>
          <w:divsChild>
            <w:div w:id="233979539">
              <w:marLeft w:val="0"/>
              <w:marRight w:val="0"/>
              <w:marTop w:val="0"/>
              <w:marBottom w:val="0"/>
              <w:divBdr>
                <w:top w:val="none" w:sz="0" w:space="0" w:color="auto"/>
                <w:left w:val="none" w:sz="0" w:space="0" w:color="auto"/>
                <w:bottom w:val="none" w:sz="0" w:space="0" w:color="auto"/>
                <w:right w:val="none" w:sz="0" w:space="0" w:color="auto"/>
              </w:divBdr>
              <w:divsChild>
                <w:div w:id="987903904">
                  <w:marLeft w:val="0"/>
                  <w:marRight w:val="0"/>
                  <w:marTop w:val="0"/>
                  <w:marBottom w:val="0"/>
                  <w:divBdr>
                    <w:top w:val="none" w:sz="0" w:space="0" w:color="auto"/>
                    <w:left w:val="none" w:sz="0" w:space="0" w:color="auto"/>
                    <w:bottom w:val="none" w:sz="0" w:space="0" w:color="auto"/>
                    <w:right w:val="none" w:sz="0" w:space="0" w:color="auto"/>
                  </w:divBdr>
                  <w:divsChild>
                    <w:div w:id="9848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366273">
      <w:bodyDiv w:val="1"/>
      <w:marLeft w:val="0"/>
      <w:marRight w:val="0"/>
      <w:marTop w:val="0"/>
      <w:marBottom w:val="0"/>
      <w:divBdr>
        <w:top w:val="none" w:sz="0" w:space="0" w:color="auto"/>
        <w:left w:val="none" w:sz="0" w:space="0" w:color="auto"/>
        <w:bottom w:val="none" w:sz="0" w:space="0" w:color="auto"/>
        <w:right w:val="none" w:sz="0" w:space="0" w:color="auto"/>
      </w:divBdr>
    </w:div>
    <w:div w:id="1724206903">
      <w:bodyDiv w:val="1"/>
      <w:marLeft w:val="0"/>
      <w:marRight w:val="0"/>
      <w:marTop w:val="0"/>
      <w:marBottom w:val="0"/>
      <w:divBdr>
        <w:top w:val="none" w:sz="0" w:space="0" w:color="auto"/>
        <w:left w:val="none" w:sz="0" w:space="0" w:color="auto"/>
        <w:bottom w:val="none" w:sz="0" w:space="0" w:color="auto"/>
        <w:right w:val="none" w:sz="0" w:space="0" w:color="auto"/>
      </w:divBdr>
      <w:divsChild>
        <w:div w:id="1247037287">
          <w:marLeft w:val="0"/>
          <w:marRight w:val="0"/>
          <w:marTop w:val="0"/>
          <w:marBottom w:val="300"/>
          <w:divBdr>
            <w:top w:val="none" w:sz="0" w:space="0" w:color="auto"/>
            <w:left w:val="none" w:sz="0" w:space="0" w:color="auto"/>
            <w:bottom w:val="none" w:sz="0" w:space="0" w:color="auto"/>
            <w:right w:val="none" w:sz="0" w:space="0" w:color="auto"/>
          </w:divBdr>
          <w:divsChild>
            <w:div w:id="1485321448">
              <w:marLeft w:val="0"/>
              <w:marRight w:val="0"/>
              <w:marTop w:val="450"/>
              <w:marBottom w:val="450"/>
              <w:divBdr>
                <w:top w:val="none" w:sz="0" w:space="0" w:color="auto"/>
                <w:left w:val="none" w:sz="0" w:space="0" w:color="auto"/>
                <w:bottom w:val="single" w:sz="6" w:space="8" w:color="DFDFDF"/>
                <w:right w:val="none" w:sz="0" w:space="0" w:color="auto"/>
              </w:divBdr>
            </w:div>
          </w:divsChild>
        </w:div>
        <w:div w:id="1573277657">
          <w:marLeft w:val="0"/>
          <w:marRight w:val="0"/>
          <w:marTop w:val="0"/>
          <w:marBottom w:val="0"/>
          <w:divBdr>
            <w:top w:val="none" w:sz="0" w:space="0" w:color="auto"/>
            <w:left w:val="none" w:sz="0" w:space="0" w:color="auto"/>
            <w:bottom w:val="none" w:sz="0" w:space="0" w:color="auto"/>
            <w:right w:val="none" w:sz="0" w:space="0" w:color="auto"/>
          </w:divBdr>
          <w:divsChild>
            <w:div w:id="1100028499">
              <w:marLeft w:val="0"/>
              <w:marRight w:val="0"/>
              <w:marTop w:val="240"/>
              <w:marBottom w:val="0"/>
              <w:divBdr>
                <w:top w:val="none" w:sz="0" w:space="0" w:color="auto"/>
                <w:left w:val="none" w:sz="0" w:space="0" w:color="auto"/>
                <w:bottom w:val="none" w:sz="0" w:space="0" w:color="auto"/>
                <w:right w:val="none" w:sz="0" w:space="0" w:color="auto"/>
              </w:divBdr>
              <w:divsChild>
                <w:div w:id="306280274">
                  <w:marLeft w:val="0"/>
                  <w:marRight w:val="0"/>
                  <w:marTop w:val="0"/>
                  <w:marBottom w:val="0"/>
                  <w:divBdr>
                    <w:top w:val="none" w:sz="0" w:space="0" w:color="auto"/>
                    <w:left w:val="none" w:sz="0" w:space="0" w:color="auto"/>
                    <w:bottom w:val="none" w:sz="0" w:space="0" w:color="auto"/>
                    <w:right w:val="none" w:sz="0" w:space="0" w:color="auto"/>
                  </w:divBdr>
                  <w:divsChild>
                    <w:div w:id="1683824679">
                      <w:marLeft w:val="0"/>
                      <w:marRight w:val="0"/>
                      <w:marTop w:val="0"/>
                      <w:marBottom w:val="0"/>
                      <w:divBdr>
                        <w:top w:val="none" w:sz="0" w:space="0" w:color="auto"/>
                        <w:left w:val="none" w:sz="0" w:space="0" w:color="auto"/>
                        <w:bottom w:val="none" w:sz="0" w:space="0" w:color="auto"/>
                        <w:right w:val="none" w:sz="0" w:space="0" w:color="auto"/>
                      </w:divBdr>
                      <w:divsChild>
                        <w:div w:id="326055055">
                          <w:marLeft w:val="0"/>
                          <w:marRight w:val="0"/>
                          <w:marTop w:val="0"/>
                          <w:marBottom w:val="0"/>
                          <w:divBdr>
                            <w:top w:val="none" w:sz="0" w:space="0" w:color="auto"/>
                            <w:left w:val="none" w:sz="0" w:space="0" w:color="auto"/>
                            <w:bottom w:val="none" w:sz="0" w:space="0" w:color="auto"/>
                            <w:right w:val="none" w:sz="0" w:space="0" w:color="auto"/>
                          </w:divBdr>
                          <w:divsChild>
                            <w:div w:id="892694206">
                              <w:marLeft w:val="0"/>
                              <w:marRight w:val="0"/>
                              <w:marTop w:val="0"/>
                              <w:marBottom w:val="0"/>
                              <w:divBdr>
                                <w:top w:val="none" w:sz="0" w:space="0" w:color="auto"/>
                                <w:left w:val="none" w:sz="0" w:space="0" w:color="auto"/>
                                <w:bottom w:val="none" w:sz="0" w:space="0" w:color="auto"/>
                                <w:right w:val="none" w:sz="0" w:space="0" w:color="auto"/>
                              </w:divBdr>
                              <w:divsChild>
                                <w:div w:id="1713453525">
                                  <w:marLeft w:val="0"/>
                                  <w:marRight w:val="0"/>
                                  <w:marTop w:val="0"/>
                                  <w:marBottom w:val="0"/>
                                  <w:divBdr>
                                    <w:top w:val="none" w:sz="0" w:space="0" w:color="auto"/>
                                    <w:left w:val="none" w:sz="0" w:space="0" w:color="auto"/>
                                    <w:bottom w:val="none" w:sz="0" w:space="0" w:color="auto"/>
                                    <w:right w:val="none" w:sz="0" w:space="0" w:color="auto"/>
                                  </w:divBdr>
                                  <w:divsChild>
                                    <w:div w:id="1777872705">
                                      <w:marLeft w:val="0"/>
                                      <w:marRight w:val="0"/>
                                      <w:marTop w:val="0"/>
                                      <w:marBottom w:val="0"/>
                                      <w:divBdr>
                                        <w:top w:val="none" w:sz="0" w:space="0" w:color="auto"/>
                                        <w:left w:val="none" w:sz="0" w:space="0" w:color="auto"/>
                                        <w:bottom w:val="none" w:sz="0" w:space="0" w:color="auto"/>
                                        <w:right w:val="none" w:sz="0" w:space="0" w:color="auto"/>
                                      </w:divBdr>
                                      <w:divsChild>
                                        <w:div w:id="993338366">
                                          <w:marLeft w:val="0"/>
                                          <w:marRight w:val="0"/>
                                          <w:marTop w:val="0"/>
                                          <w:marBottom w:val="0"/>
                                          <w:divBdr>
                                            <w:top w:val="none" w:sz="0" w:space="0" w:color="auto"/>
                                            <w:left w:val="none" w:sz="0" w:space="0" w:color="auto"/>
                                            <w:bottom w:val="none" w:sz="0" w:space="0" w:color="auto"/>
                                            <w:right w:val="none" w:sz="0" w:space="0" w:color="auto"/>
                                          </w:divBdr>
                                          <w:divsChild>
                                            <w:div w:id="136833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054469">
              <w:marLeft w:val="0"/>
              <w:marRight w:val="0"/>
              <w:marTop w:val="240"/>
              <w:marBottom w:val="0"/>
              <w:divBdr>
                <w:top w:val="none" w:sz="0" w:space="0" w:color="auto"/>
                <w:left w:val="none" w:sz="0" w:space="0" w:color="auto"/>
                <w:bottom w:val="none" w:sz="0" w:space="0" w:color="auto"/>
                <w:right w:val="none" w:sz="0" w:space="0" w:color="auto"/>
              </w:divBdr>
              <w:divsChild>
                <w:div w:id="1386639949">
                  <w:marLeft w:val="0"/>
                  <w:marRight w:val="0"/>
                  <w:marTop w:val="0"/>
                  <w:marBottom w:val="0"/>
                  <w:divBdr>
                    <w:top w:val="none" w:sz="0" w:space="0" w:color="auto"/>
                    <w:left w:val="none" w:sz="0" w:space="0" w:color="auto"/>
                    <w:bottom w:val="none" w:sz="0" w:space="0" w:color="auto"/>
                    <w:right w:val="none" w:sz="0" w:space="0" w:color="auto"/>
                  </w:divBdr>
                  <w:divsChild>
                    <w:div w:id="1359699440">
                      <w:marLeft w:val="0"/>
                      <w:marRight w:val="0"/>
                      <w:marTop w:val="0"/>
                      <w:marBottom w:val="0"/>
                      <w:divBdr>
                        <w:top w:val="none" w:sz="0" w:space="0" w:color="auto"/>
                        <w:left w:val="none" w:sz="0" w:space="0" w:color="auto"/>
                        <w:bottom w:val="none" w:sz="0" w:space="0" w:color="auto"/>
                        <w:right w:val="none" w:sz="0" w:space="0" w:color="auto"/>
                      </w:divBdr>
                      <w:divsChild>
                        <w:div w:id="1247348672">
                          <w:marLeft w:val="0"/>
                          <w:marRight w:val="0"/>
                          <w:marTop w:val="0"/>
                          <w:marBottom w:val="0"/>
                          <w:divBdr>
                            <w:top w:val="none" w:sz="0" w:space="0" w:color="auto"/>
                            <w:left w:val="none" w:sz="0" w:space="0" w:color="auto"/>
                            <w:bottom w:val="none" w:sz="0" w:space="0" w:color="auto"/>
                            <w:right w:val="none" w:sz="0" w:space="0" w:color="auto"/>
                          </w:divBdr>
                          <w:divsChild>
                            <w:div w:id="511334508">
                              <w:marLeft w:val="0"/>
                              <w:marRight w:val="0"/>
                              <w:marTop w:val="0"/>
                              <w:marBottom w:val="0"/>
                              <w:divBdr>
                                <w:top w:val="none" w:sz="0" w:space="0" w:color="auto"/>
                                <w:left w:val="none" w:sz="0" w:space="0" w:color="auto"/>
                                <w:bottom w:val="none" w:sz="0" w:space="0" w:color="auto"/>
                                <w:right w:val="none" w:sz="0" w:space="0" w:color="auto"/>
                              </w:divBdr>
                              <w:divsChild>
                                <w:div w:id="1385909824">
                                  <w:marLeft w:val="0"/>
                                  <w:marRight w:val="0"/>
                                  <w:marTop w:val="0"/>
                                  <w:marBottom w:val="0"/>
                                  <w:divBdr>
                                    <w:top w:val="none" w:sz="0" w:space="0" w:color="auto"/>
                                    <w:left w:val="none" w:sz="0" w:space="0" w:color="auto"/>
                                    <w:bottom w:val="none" w:sz="0" w:space="0" w:color="auto"/>
                                    <w:right w:val="none" w:sz="0" w:space="0" w:color="auto"/>
                                  </w:divBdr>
                                  <w:divsChild>
                                    <w:div w:id="1997956422">
                                      <w:marLeft w:val="0"/>
                                      <w:marRight w:val="0"/>
                                      <w:marTop w:val="0"/>
                                      <w:marBottom w:val="0"/>
                                      <w:divBdr>
                                        <w:top w:val="none" w:sz="0" w:space="0" w:color="auto"/>
                                        <w:left w:val="none" w:sz="0" w:space="0" w:color="auto"/>
                                        <w:bottom w:val="none" w:sz="0" w:space="0" w:color="auto"/>
                                        <w:right w:val="none" w:sz="0" w:space="0" w:color="auto"/>
                                      </w:divBdr>
                                      <w:divsChild>
                                        <w:div w:id="1193883808">
                                          <w:marLeft w:val="0"/>
                                          <w:marRight w:val="0"/>
                                          <w:marTop w:val="0"/>
                                          <w:marBottom w:val="0"/>
                                          <w:divBdr>
                                            <w:top w:val="none" w:sz="0" w:space="0" w:color="auto"/>
                                            <w:left w:val="none" w:sz="0" w:space="0" w:color="auto"/>
                                            <w:bottom w:val="none" w:sz="0" w:space="0" w:color="auto"/>
                                            <w:right w:val="none" w:sz="0" w:space="0" w:color="auto"/>
                                          </w:divBdr>
                                          <w:divsChild>
                                            <w:div w:id="1594315545">
                                              <w:marLeft w:val="0"/>
                                              <w:marRight w:val="0"/>
                                              <w:marTop w:val="0"/>
                                              <w:marBottom w:val="0"/>
                                              <w:divBdr>
                                                <w:top w:val="none" w:sz="0" w:space="0" w:color="auto"/>
                                                <w:left w:val="none" w:sz="0" w:space="0" w:color="auto"/>
                                                <w:bottom w:val="none" w:sz="0" w:space="0" w:color="auto"/>
                                                <w:right w:val="none" w:sz="0" w:space="0" w:color="auto"/>
                                              </w:divBdr>
                                            </w:div>
                                            <w:div w:id="166601308">
                                              <w:marLeft w:val="0"/>
                                              <w:marRight w:val="0"/>
                                              <w:marTop w:val="0"/>
                                              <w:marBottom w:val="0"/>
                                              <w:divBdr>
                                                <w:top w:val="none" w:sz="0" w:space="0" w:color="auto"/>
                                                <w:left w:val="none" w:sz="0" w:space="0" w:color="auto"/>
                                                <w:bottom w:val="none" w:sz="0" w:space="0" w:color="auto"/>
                                                <w:right w:val="none" w:sz="0" w:space="0" w:color="auto"/>
                                              </w:divBdr>
                                            </w:div>
                                            <w:div w:id="709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4560179">
          <w:marLeft w:val="0"/>
          <w:marRight w:val="0"/>
          <w:marTop w:val="600"/>
          <w:marBottom w:val="0"/>
          <w:divBdr>
            <w:top w:val="none" w:sz="0" w:space="0" w:color="auto"/>
            <w:left w:val="none" w:sz="0" w:space="0" w:color="auto"/>
            <w:bottom w:val="none" w:sz="0" w:space="0" w:color="auto"/>
            <w:right w:val="none" w:sz="0" w:space="0" w:color="auto"/>
          </w:divBdr>
          <w:divsChild>
            <w:div w:id="1000037061">
              <w:marLeft w:val="0"/>
              <w:marRight w:val="0"/>
              <w:marTop w:val="0"/>
              <w:marBottom w:val="0"/>
              <w:divBdr>
                <w:top w:val="none" w:sz="0" w:space="0" w:color="auto"/>
                <w:left w:val="none" w:sz="0" w:space="0" w:color="auto"/>
                <w:bottom w:val="none" w:sz="0" w:space="0" w:color="auto"/>
                <w:right w:val="none" w:sz="0" w:space="0" w:color="auto"/>
              </w:divBdr>
              <w:divsChild>
                <w:div w:id="12328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8658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15.png"/><Relationship Id="rId102" Type="http://schemas.openxmlformats.org/officeDocument/2006/relationships/image" Target="media/image16.png"/><Relationship Id="rId103" Type="http://schemas.openxmlformats.org/officeDocument/2006/relationships/hyperlink" Target="https://avinetworks.com/what-is-load-balancing/" TargetMode="External"/><Relationship Id="rId104" Type="http://schemas.openxmlformats.org/officeDocument/2006/relationships/hyperlink" Target="https://lethain.com/introduction-to-architecting-systems-for-scale/" TargetMode="External"/><Relationship Id="rId105" Type="http://schemas.openxmlformats.org/officeDocument/2006/relationships/hyperlink" Target="https://en.wikipedia.org/wiki/Load_balancing_(computing)" TargetMode="External"/><Relationship Id="rId106" Type="http://schemas.openxmlformats.org/officeDocument/2006/relationships/hyperlink" Target="http://static.yourservice.com/" TargetMode="External"/><Relationship Id="rId107" Type="http://schemas.openxmlformats.org/officeDocument/2006/relationships/hyperlink" Target="https://en.wikipedia.org/wiki/Cache_(computin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lethain.com/tags/infrastructure/" TargetMode="External"/><Relationship Id="rId6" Type="http://schemas.openxmlformats.org/officeDocument/2006/relationships/hyperlink" Target="https://lethain.com/tags/architecture/" TargetMode="External"/><Relationship Id="rId7" Type="http://schemas.openxmlformats.org/officeDocument/2006/relationships/hyperlink" Target="http://engineering.twitter.com/2010/06/perfect-stormof-whales.html" TargetMode="External"/><Relationship Id="rId8" Type="http://schemas.openxmlformats.org/officeDocument/2006/relationships/hyperlink" Target="http://yahoo.com/" TargetMode="External"/><Relationship Id="rId9" Type="http://schemas.openxmlformats.org/officeDocument/2006/relationships/hyperlink" Target="http://digg.com/" TargetMode="External"/><Relationship Id="rId108" Type="http://schemas.openxmlformats.org/officeDocument/2006/relationships/hyperlink" Target="https://lethain.com/introduction-to-architecting-systems-for-scale/" TargetMode="External"/><Relationship Id="rId109" Type="http://schemas.openxmlformats.org/officeDocument/2006/relationships/hyperlink" Target="https://drive.google.com/file/d/1b7GWLtb9O4dnYyogoFVplt11Z27RxNk1/view?usp=sharing" TargetMode="External"/><Relationship Id="rId10" Type="http://schemas.openxmlformats.org/officeDocument/2006/relationships/hyperlink" Target="http://code.google.com/p/modwsgi/" TargetMode="External"/><Relationship Id="rId11" Type="http://schemas.openxmlformats.org/officeDocument/2006/relationships/hyperlink" Target="http://www.rabbitmq.com/" TargetMode="External"/><Relationship Id="rId12" Type="http://schemas.openxmlformats.org/officeDocument/2006/relationships/hyperlink" Target="http://redis.io/" TargetMode="External"/><Relationship Id="rId13" Type="http://schemas.openxmlformats.org/officeDocument/2006/relationships/hyperlink" Target="http://www.citrix.com/English/ps2/products/product.asp?contentID=21679" TargetMode="External"/><Relationship Id="rId14" Type="http://schemas.openxmlformats.org/officeDocument/2006/relationships/hyperlink" Target="http://haproxy.1wt.eu/" TargetMode="External"/><Relationship Id="rId15" Type="http://schemas.openxmlformats.org/officeDocument/2006/relationships/hyperlink" Target="http://memcached.org/" TargetMode="External"/><Relationship Id="rId16" Type="http://schemas.openxmlformats.org/officeDocument/2006/relationships/hyperlink" Target="http://www.postgresql.org/" TargetMode="External"/><Relationship Id="rId17" Type="http://schemas.openxmlformats.org/officeDocument/2006/relationships/hyperlink" Target="http://cassandra.apache.org/" TargetMode="External"/><Relationship Id="rId18" Type="http://schemas.openxmlformats.org/officeDocument/2006/relationships/hyperlink" Target="http://en.wikipedia.org/wiki/Cache_algorithms#Least_Recently_Used" TargetMode="External"/><Relationship Id="rId19" Type="http://schemas.openxmlformats.org/officeDocument/2006/relationships/hyperlink" Target="http://memcached.org/" TargetMode="External"/><Relationship Id="rId30" Type="http://schemas.openxmlformats.org/officeDocument/2006/relationships/hyperlink" Target="http://hadoop.apache.org/" TargetMode="External"/><Relationship Id="rId31" Type="http://schemas.openxmlformats.org/officeDocument/2006/relationships/hyperlink" Target="http://hive.apache.org/" TargetMode="External"/><Relationship Id="rId32" Type="http://schemas.openxmlformats.org/officeDocument/2006/relationships/hyperlink" Target="http://hbase.apache.org/" TargetMode="External"/><Relationship Id="rId33" Type="http://schemas.openxmlformats.org/officeDocument/2006/relationships/hyperlink" Target="http://dev.mysql.com/doc/sakila/en/sakilaD%20installation.html" TargetMode="External"/><Relationship Id="rId34" Type="http://schemas.openxmlformats.org/officeDocument/2006/relationships/hyperlink" Target="https://www.dropbox.com/s/803itqyqzw8w174/%20sakilaDdb.zip?dl=0" TargetMode="External"/><Relationship Id="rId35" Type="http://schemas.openxmlformats.org/officeDocument/2006/relationships/hyperlink" Target="https://www.dropbox.com/s/guc1zu70u0dn7bt/%20Untitled%202.png?dl=0" TargetMode="External"/><Relationship Id="rId36" Type="http://schemas.openxmlformats.org/officeDocument/2006/relationships/image" Target="media/image1.png"/><Relationship Id="rId37" Type="http://schemas.openxmlformats.org/officeDocument/2006/relationships/hyperlink" Target="http://engineering.twitter.com/2010/06/perfect-stormof-whales.html" TargetMode="External"/><Relationship Id="rId38" Type="http://schemas.openxmlformats.org/officeDocument/2006/relationships/hyperlink" Target="http://yahoo.com/" TargetMode="External"/><Relationship Id="rId39" Type="http://schemas.openxmlformats.org/officeDocument/2006/relationships/hyperlink" Target="http://digg.com/" TargetMode="External"/><Relationship Id="rId50" Type="http://schemas.openxmlformats.org/officeDocument/2006/relationships/hyperlink" Target="http://en.wikipedia.org/wiki/Cache_algorithms#Least_Recently_Used" TargetMode="External"/><Relationship Id="rId51" Type="http://schemas.openxmlformats.org/officeDocument/2006/relationships/image" Target="media/image4.png"/><Relationship Id="rId52" Type="http://schemas.openxmlformats.org/officeDocument/2006/relationships/hyperlink" Target="http://memcached.org/" TargetMode="External"/><Relationship Id="rId53" Type="http://schemas.openxmlformats.org/officeDocument/2006/relationships/hyperlink" Target="http://redis.io/" TargetMode="External"/><Relationship Id="rId54" Type="http://schemas.openxmlformats.org/officeDocument/2006/relationships/hyperlink" Target="http://en.wikipedia.org/wiki/RAM_disk" TargetMode="External"/><Relationship Id="rId55" Type="http://schemas.openxmlformats.org/officeDocument/2006/relationships/hyperlink" Target="http://en.wikipedia.org/wiki/Cache_algorithms#Least_Recently_Used" TargetMode="External"/><Relationship Id="rId56" Type="http://schemas.openxmlformats.org/officeDocument/2006/relationships/image" Target="media/image5.png"/><Relationship Id="rId57" Type="http://schemas.openxmlformats.org/officeDocument/2006/relationships/hyperlink" Target="http://nginx.org/" TargetMode="External"/><Relationship Id="rId58" Type="http://schemas.openxmlformats.org/officeDocument/2006/relationships/hyperlink" Target="http://lucene.apache.org/solr/" TargetMode="External"/><Relationship Id="rId59" Type="http://schemas.openxmlformats.org/officeDocument/2006/relationships/hyperlink" Target="http://www.rabbitmq.com/" TargetMode="External"/><Relationship Id="rId70" Type="http://schemas.openxmlformats.org/officeDocument/2006/relationships/hyperlink" Target="https://thenewstack.io/building-scalable-news-feed-applications-using-redis-and-cassandra/" TargetMode="External"/><Relationship Id="rId71" Type="http://schemas.openxmlformats.org/officeDocument/2006/relationships/image" Target="media/image9.jpeg"/><Relationship Id="rId72" Type="http://schemas.openxmlformats.org/officeDocument/2006/relationships/hyperlink" Target="http://highscalability.com/blog/2008/11/22/google-architecture.html" TargetMode="External"/><Relationship Id="rId73" Type="http://schemas.openxmlformats.org/officeDocument/2006/relationships/hyperlink" Target="http://video.google.com/videoplay?docid=-5699448884004201579" TargetMode="External"/><Relationship Id="rId74" Type="http://schemas.openxmlformats.org/officeDocument/2006/relationships/hyperlink" Target="http://labs.google.com/papers/gfs.html" TargetMode="External"/><Relationship Id="rId75" Type="http://schemas.openxmlformats.org/officeDocument/2006/relationships/hyperlink" Target="http://labs.google.com/papers/mapreduce.html" TargetMode="External"/><Relationship Id="rId76" Type="http://schemas.openxmlformats.org/officeDocument/2006/relationships/hyperlink" Target="http://labs.google.com/papers/bigtable.html" TargetMode="External"/><Relationship Id="rId77" Type="http://schemas.openxmlformats.org/officeDocument/2006/relationships/hyperlink" Target="http://video.google.com/videoplay?docid=7278544055668715642" TargetMode="External"/><Relationship Id="rId78" Type="http://schemas.openxmlformats.org/officeDocument/2006/relationships/hyperlink" Target="http://labs.google.com/papers/chubby.html" TargetMode="External"/><Relationship Id="rId79" Type="http://schemas.openxmlformats.org/officeDocument/2006/relationships/hyperlink" Target="http://www.baselinemag.com/article2/0,1540,1985514,00.asp" TargetMode="External"/><Relationship Id="rId110" Type="http://schemas.openxmlformats.org/officeDocument/2006/relationships/image" Target="media/image17.jpeg"/><Relationship Id="rId90" Type="http://schemas.openxmlformats.org/officeDocument/2006/relationships/hyperlink" Target="https://en.wikipedia.org/wiki/Apache_Hadoop" TargetMode="External"/><Relationship Id="rId91" Type="http://schemas.openxmlformats.org/officeDocument/2006/relationships/hyperlink" Target="https://en.wikipedia.org/wiki/Amazon_S3" TargetMode="External"/><Relationship Id="rId92" Type="http://schemas.openxmlformats.org/officeDocument/2006/relationships/hyperlink" Target="https://en.wikipedia.org/wiki/Apache_Cassandra" TargetMode="External"/><Relationship Id="rId93" Type="http://schemas.openxmlformats.org/officeDocument/2006/relationships/image" Target="media/image12.png"/><Relationship Id="rId94" Type="http://schemas.openxmlformats.org/officeDocument/2006/relationships/image" Target="media/image13.png"/><Relationship Id="rId95" Type="http://schemas.openxmlformats.org/officeDocument/2006/relationships/hyperlink" Target="https://www.educative.io/collection/page/5668639101419520/5649050225344512/5668600916475904" TargetMode="External"/><Relationship Id="rId96" Type="http://schemas.openxmlformats.org/officeDocument/2006/relationships/hyperlink" Target="https://en.wikipedia.org/wiki/Push_technology#Long_polling" TargetMode="External"/><Relationship Id="rId97" Type="http://schemas.openxmlformats.org/officeDocument/2006/relationships/hyperlink" Target="https://www.educative.io/collection/page/5668639101419520/5649050225344512/5641332169113600" TargetMode="External"/><Relationship Id="rId98" Type="http://schemas.openxmlformats.org/officeDocument/2006/relationships/hyperlink" Target="https://www.educative.io/collection/page/5668639101419520/5649050225344512/5741031244955648" TargetMode="External"/><Relationship Id="rId99" Type="http://schemas.openxmlformats.org/officeDocument/2006/relationships/hyperlink" Target="https://www.educative.io/collection/page/5668639101419520/5649050225344512/5643440998055936/" TargetMode="External"/><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hyperlink" Target="http://redis.io/" TargetMode="External"/><Relationship Id="rId21" Type="http://schemas.openxmlformats.org/officeDocument/2006/relationships/hyperlink" Target="http://en.wikipedia.org/wiki/RAM_disk" TargetMode="External"/><Relationship Id="rId22" Type="http://schemas.openxmlformats.org/officeDocument/2006/relationships/hyperlink" Target="http://en.wikipedia.org/wiki/Cache_algorithms#Least_Recently_Used" TargetMode="External"/><Relationship Id="rId23" Type="http://schemas.openxmlformats.org/officeDocument/2006/relationships/hyperlink" Target="http://nginx.org/" TargetMode="External"/><Relationship Id="rId24" Type="http://schemas.openxmlformats.org/officeDocument/2006/relationships/hyperlink" Target="http://lucene.apache.org/solr/" TargetMode="External"/><Relationship Id="rId25" Type="http://schemas.openxmlformats.org/officeDocument/2006/relationships/hyperlink" Target="http://www.rabbitmq.com/" TargetMode="External"/><Relationship Id="rId26" Type="http://schemas.openxmlformats.org/officeDocument/2006/relationships/hyperlink" Target="http://twitter.com/#!/scobleizer" TargetMode="External"/><Relationship Id="rId27" Type="http://schemas.openxmlformats.org/officeDocument/2006/relationships/hyperlink" Target="http://en.wikipedia.org/wiki/Cron" TargetMode="External"/><Relationship Id="rId28" Type="http://schemas.openxmlformats.org/officeDocument/2006/relationships/hyperlink" Target="http://www.puppetlabs.com/" TargetMode="External"/><Relationship Id="rId29" Type="http://schemas.openxmlformats.org/officeDocument/2006/relationships/hyperlink" Target="http://en.wikipedia.org/wiki/MapReduce" TargetMode="External"/><Relationship Id="rId40" Type="http://schemas.openxmlformats.org/officeDocument/2006/relationships/hyperlink" Target="http://code.google.com/p/modwsgi/" TargetMode="External"/><Relationship Id="rId41" Type="http://schemas.openxmlformats.org/officeDocument/2006/relationships/hyperlink" Target="http://www.rabbitmq.com/" TargetMode="External"/><Relationship Id="rId42" Type="http://schemas.openxmlformats.org/officeDocument/2006/relationships/hyperlink" Target="http://redis.io/" TargetMode="External"/><Relationship Id="rId43" Type="http://schemas.openxmlformats.org/officeDocument/2006/relationships/image" Target="media/image2.png"/><Relationship Id="rId44" Type="http://schemas.openxmlformats.org/officeDocument/2006/relationships/hyperlink" Target="http://www.citrix.com/English/ps2/products/product.asp?contentID=21679" TargetMode="External"/><Relationship Id="rId45" Type="http://schemas.openxmlformats.org/officeDocument/2006/relationships/hyperlink" Target="http://haproxy.1wt.eu/" TargetMode="External"/><Relationship Id="rId46" Type="http://schemas.openxmlformats.org/officeDocument/2006/relationships/hyperlink" Target="http://memcached.org/" TargetMode="External"/><Relationship Id="rId47" Type="http://schemas.openxmlformats.org/officeDocument/2006/relationships/hyperlink" Target="http://www.postgresql.org/" TargetMode="External"/><Relationship Id="rId48" Type="http://schemas.openxmlformats.org/officeDocument/2006/relationships/hyperlink" Target="http://cassandra.apache.org/" TargetMode="External"/><Relationship Id="rId49" Type="http://schemas.openxmlformats.org/officeDocument/2006/relationships/image" Target="media/image3.png"/><Relationship Id="rId60" Type="http://schemas.openxmlformats.org/officeDocument/2006/relationships/hyperlink" Target="http://twitter.com/#!/scobleizer" TargetMode="External"/><Relationship Id="rId61" Type="http://schemas.openxmlformats.org/officeDocument/2006/relationships/image" Target="media/image6.png"/><Relationship Id="rId62" Type="http://schemas.openxmlformats.org/officeDocument/2006/relationships/hyperlink" Target="http://en.wikipedia.org/wiki/Cron" TargetMode="External"/><Relationship Id="rId63" Type="http://schemas.openxmlformats.org/officeDocument/2006/relationships/hyperlink" Target="http://www.puppetlabs.com/" TargetMode="External"/><Relationship Id="rId64" Type="http://schemas.openxmlformats.org/officeDocument/2006/relationships/hyperlink" Target="http://en.wikipedia.org/wiki/MapReduce" TargetMode="External"/><Relationship Id="rId65" Type="http://schemas.openxmlformats.org/officeDocument/2006/relationships/hyperlink" Target="http://hadoop.apache.org/" TargetMode="External"/><Relationship Id="rId66" Type="http://schemas.openxmlformats.org/officeDocument/2006/relationships/hyperlink" Target="http://hive.apache.org/" TargetMode="External"/><Relationship Id="rId67" Type="http://schemas.openxmlformats.org/officeDocument/2006/relationships/hyperlink" Target="http://hbase.apache.org/" TargetMode="External"/><Relationship Id="rId68" Type="http://schemas.openxmlformats.org/officeDocument/2006/relationships/image" Target="media/image7.png"/><Relationship Id="rId69" Type="http://schemas.openxmlformats.org/officeDocument/2006/relationships/image" Target="media/image8.png"/><Relationship Id="rId100" Type="http://schemas.openxmlformats.org/officeDocument/2006/relationships/image" Target="media/image14.png"/><Relationship Id="rId80" Type="http://schemas.openxmlformats.org/officeDocument/2006/relationships/hyperlink" Target="http://labs.google.com/papers/sawzall.html" TargetMode="External"/><Relationship Id="rId81" Type="http://schemas.openxmlformats.org/officeDocument/2006/relationships/hyperlink" Target="http://www.25hoursaday.com/weblog/2007/06/25/GoogleScalabilityConferenceTripReportMapReduceBigTableAndOtherDistributedSystemAbstractionsForHandlingLargeDatasets.aspx" TargetMode="External"/><Relationship Id="rId82" Type="http://schemas.openxmlformats.org/officeDocument/2006/relationships/hyperlink" Target="http://googleblog.blogspot.com/2008/11/sorting-1pb-with-mapreduce.html" TargetMode="External"/><Relationship Id="rId83" Type="http://schemas.openxmlformats.org/officeDocument/2006/relationships/hyperlink" Target="http://glinden.blogspot.com/2008/01/mapreducing-20-petabytes-per-day.html" TargetMode="External"/><Relationship Id="rId84" Type="http://schemas.openxmlformats.org/officeDocument/2006/relationships/hyperlink" Target="http://labs.google.com/papers/mapreduce-osdi04.pdf" TargetMode="External"/><Relationship Id="rId85" Type="http://schemas.openxmlformats.org/officeDocument/2006/relationships/hyperlink" Target="https://techstacks.io/stacks/instagram/)" TargetMode="External"/><Relationship Id="rId86" Type="http://schemas.openxmlformats.org/officeDocument/2006/relationships/hyperlink" Target="https://en.wikipedia.org/wiki/Object_storage" TargetMode="External"/><Relationship Id="rId87" Type="http://schemas.openxmlformats.org/officeDocument/2006/relationships/image" Target="media/image10.png"/><Relationship Id="rId88" Type="http://schemas.openxmlformats.org/officeDocument/2006/relationships/image" Target="media/image11.png"/><Relationship Id="rId89" Type="http://schemas.openxmlformats.org/officeDocument/2006/relationships/hyperlink" Target="https://www.educative.io/collection/page/5668639101419520/5649050225344512/57281162782965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12665</Words>
  <Characters>72193</Characters>
  <Application>Microsoft Macintosh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2019-10-29T05:17:00Z</dcterms:created>
  <dcterms:modified xsi:type="dcterms:W3CDTF">2019-10-29T05:17:00Z</dcterms:modified>
</cp:coreProperties>
</file>